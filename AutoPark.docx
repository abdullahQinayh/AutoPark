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2025A" w14:textId="77777777" w:rsidR="00D96585" w:rsidRDefault="00D96585" w:rsidP="00D96585">
      <w:pPr>
        <w:rPr>
          <w:sz w:val="32"/>
          <w:szCs w:val="32"/>
        </w:rPr>
      </w:pPr>
      <w:r>
        <w:rPr>
          <w:b/>
          <w:sz w:val="32"/>
          <w:szCs w:val="32"/>
        </w:rPr>
        <w:t>Table of Contents</w:t>
      </w:r>
    </w:p>
    <w:p w14:paraId="45A12630" w14:textId="77777777" w:rsidR="00D96585" w:rsidRDefault="00D96585" w:rsidP="00D96585">
      <w:pPr>
        <w:tabs>
          <w:tab w:val="center" w:pos="4320"/>
          <w:tab w:val="right" w:pos="8640"/>
        </w:tabs>
        <w:rPr>
          <w:color w:val="000000"/>
        </w:rPr>
      </w:pPr>
    </w:p>
    <w:sdt>
      <w:sdtPr>
        <w:id w:val="28921895"/>
        <w:docPartObj>
          <w:docPartGallery w:val="Table of Contents"/>
          <w:docPartUnique/>
        </w:docPartObj>
      </w:sdtPr>
      <w:sdtContent>
        <w:p w14:paraId="5242E411" w14:textId="77777777" w:rsidR="00D96585" w:rsidRDefault="00D96585" w:rsidP="00D96585">
          <w:pPr>
            <w:pStyle w:val="TO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r:id="rId5" w:anchor="_Toc531442223" w:history="1">
            <w:r>
              <w:rPr>
                <w:rStyle w:val="Hyperlink"/>
                <w:noProof/>
              </w:rPr>
              <w:t>Work Distribution</w:t>
            </w:r>
            <w:r>
              <w:rPr>
                <w:rStyle w:val="Hyperlink"/>
                <w:noProof/>
                <w:webHidden/>
              </w:rPr>
              <w:tab/>
            </w:r>
            <w:r>
              <w:rPr>
                <w:rStyle w:val="Hyperlink"/>
                <w:noProof/>
                <w:webHidden/>
              </w:rPr>
              <w:fldChar w:fldCharType="begin"/>
            </w:r>
            <w:r>
              <w:rPr>
                <w:rStyle w:val="Hyperlink"/>
                <w:noProof/>
                <w:webHidden/>
              </w:rPr>
              <w:instrText xml:space="preserve"> PAGEREF _Toc531442223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6B3437D7"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6" w:anchor="_Toc531442224" w:history="1">
            <w:r>
              <w:rPr>
                <w:rStyle w:val="Hyperlink"/>
                <w:noProof/>
              </w:rPr>
              <w:t>Revision History</w:t>
            </w:r>
            <w:r>
              <w:rPr>
                <w:rStyle w:val="Hyperlink"/>
                <w:noProof/>
                <w:webHidden/>
              </w:rPr>
              <w:tab/>
            </w:r>
            <w:r>
              <w:rPr>
                <w:rStyle w:val="Hyperlink"/>
                <w:noProof/>
                <w:webHidden/>
              </w:rPr>
              <w:fldChar w:fldCharType="begin"/>
            </w:r>
            <w:r>
              <w:rPr>
                <w:rStyle w:val="Hyperlink"/>
                <w:noProof/>
                <w:webHidden/>
              </w:rPr>
              <w:instrText xml:space="preserve"> PAGEREF _Toc531442224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4D4F20E0"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7" w:anchor="_Toc531442225" w:history="1">
            <w:r>
              <w:rPr>
                <w:rStyle w:val="Hyperlink"/>
                <w:noProof/>
              </w:rPr>
              <w:t>Document Approval</w:t>
            </w:r>
            <w:r>
              <w:rPr>
                <w:rStyle w:val="Hyperlink"/>
                <w:noProof/>
                <w:webHidden/>
              </w:rPr>
              <w:tab/>
            </w:r>
            <w:r>
              <w:rPr>
                <w:rStyle w:val="Hyperlink"/>
                <w:noProof/>
                <w:webHidden/>
              </w:rPr>
              <w:fldChar w:fldCharType="begin"/>
            </w:r>
            <w:r>
              <w:rPr>
                <w:rStyle w:val="Hyperlink"/>
                <w:noProof/>
                <w:webHidden/>
              </w:rPr>
              <w:instrText xml:space="preserve"> PAGEREF _Toc531442225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6FAD0F42"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8" w:anchor="_Toc531442226" w:history="1">
            <w:r>
              <w:rPr>
                <w:rStyle w:val="Hyperlink"/>
                <w:noProof/>
              </w:rPr>
              <w:t>1. Introduction</w:t>
            </w:r>
            <w:r>
              <w:rPr>
                <w:rStyle w:val="Hyperlink"/>
                <w:noProof/>
                <w:webHidden/>
              </w:rPr>
              <w:tab/>
            </w:r>
            <w:r>
              <w:rPr>
                <w:rStyle w:val="Hyperlink"/>
                <w:noProof/>
                <w:webHidden/>
              </w:rPr>
              <w:fldChar w:fldCharType="begin"/>
            </w:r>
            <w:r>
              <w:rPr>
                <w:rStyle w:val="Hyperlink"/>
                <w:noProof/>
                <w:webHidden/>
              </w:rPr>
              <w:instrText xml:space="preserve"> PAGEREF _Toc531442226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D2F47AB"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9" w:anchor="_Toc531442227" w:history="1">
            <w:r>
              <w:rPr>
                <w:rStyle w:val="Hyperlink"/>
                <w:noProof/>
              </w:rPr>
              <w:t>1.1 Purpose</w:t>
            </w:r>
            <w:r>
              <w:rPr>
                <w:rStyle w:val="Hyperlink"/>
                <w:noProof/>
                <w:webHidden/>
              </w:rPr>
              <w:tab/>
            </w:r>
            <w:r>
              <w:rPr>
                <w:rStyle w:val="Hyperlink"/>
                <w:noProof/>
                <w:webHidden/>
              </w:rPr>
              <w:fldChar w:fldCharType="begin"/>
            </w:r>
            <w:r>
              <w:rPr>
                <w:rStyle w:val="Hyperlink"/>
                <w:noProof/>
                <w:webHidden/>
              </w:rPr>
              <w:instrText xml:space="preserve"> PAGEREF _Toc531442227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79DD4C26"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10" w:anchor="_Toc531442228" w:history="1">
            <w:r>
              <w:rPr>
                <w:rStyle w:val="Hyperlink"/>
                <w:noProof/>
              </w:rPr>
              <w:t>1.2 Scope</w:t>
            </w:r>
            <w:r>
              <w:rPr>
                <w:rStyle w:val="Hyperlink"/>
                <w:noProof/>
                <w:webHidden/>
              </w:rPr>
              <w:tab/>
            </w:r>
            <w:r>
              <w:rPr>
                <w:rStyle w:val="Hyperlink"/>
                <w:noProof/>
                <w:webHidden/>
              </w:rPr>
              <w:fldChar w:fldCharType="begin"/>
            </w:r>
            <w:r>
              <w:rPr>
                <w:rStyle w:val="Hyperlink"/>
                <w:noProof/>
                <w:webHidden/>
              </w:rPr>
              <w:instrText xml:space="preserve"> PAGEREF _Toc531442228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39BF56A0"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11" w:anchor="_Toc531442229" w:history="1">
            <w:r>
              <w:rPr>
                <w:rStyle w:val="Hyperlink"/>
                <w:noProof/>
              </w:rPr>
              <w:t>1.3 Definitions, Acronyms, and Abbreviations</w:t>
            </w:r>
            <w:r>
              <w:rPr>
                <w:rStyle w:val="Hyperlink"/>
                <w:noProof/>
                <w:webHidden/>
              </w:rPr>
              <w:tab/>
            </w:r>
            <w:r>
              <w:rPr>
                <w:rStyle w:val="Hyperlink"/>
                <w:noProof/>
                <w:webHidden/>
              </w:rPr>
              <w:fldChar w:fldCharType="begin"/>
            </w:r>
            <w:r>
              <w:rPr>
                <w:rStyle w:val="Hyperlink"/>
                <w:noProof/>
                <w:webHidden/>
              </w:rPr>
              <w:instrText xml:space="preserve"> PAGEREF _Toc531442229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7C6B05AC"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12" w:anchor="_Toc531442230" w:history="1">
            <w:r>
              <w:rPr>
                <w:rStyle w:val="Hyperlink"/>
                <w:noProof/>
              </w:rPr>
              <w:t>1.4 References</w:t>
            </w:r>
            <w:r>
              <w:rPr>
                <w:rStyle w:val="Hyperlink"/>
                <w:noProof/>
                <w:webHidden/>
              </w:rPr>
              <w:tab/>
            </w:r>
            <w:r>
              <w:rPr>
                <w:rStyle w:val="Hyperlink"/>
                <w:noProof/>
                <w:webHidden/>
              </w:rPr>
              <w:fldChar w:fldCharType="begin"/>
            </w:r>
            <w:r>
              <w:rPr>
                <w:rStyle w:val="Hyperlink"/>
                <w:noProof/>
                <w:webHidden/>
              </w:rPr>
              <w:instrText xml:space="preserve"> PAGEREF _Toc531442230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30C5979D"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13" w:anchor="_Toc531442231" w:history="1">
            <w:r>
              <w:rPr>
                <w:rStyle w:val="Hyperlink"/>
                <w:noProof/>
              </w:rPr>
              <w:t>1.5 Overview</w:t>
            </w:r>
            <w:r>
              <w:rPr>
                <w:rStyle w:val="Hyperlink"/>
                <w:noProof/>
                <w:webHidden/>
              </w:rPr>
              <w:tab/>
            </w:r>
            <w:r>
              <w:rPr>
                <w:rStyle w:val="Hyperlink"/>
                <w:noProof/>
                <w:webHidden/>
              </w:rPr>
              <w:fldChar w:fldCharType="begin"/>
            </w:r>
            <w:r>
              <w:rPr>
                <w:rStyle w:val="Hyperlink"/>
                <w:noProof/>
                <w:webHidden/>
              </w:rPr>
              <w:instrText xml:space="preserve"> PAGEREF _Toc531442231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27562CE4"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14" w:anchor="_Toc531442232" w:history="1">
            <w:r>
              <w:rPr>
                <w:rStyle w:val="Hyperlink"/>
                <w:noProof/>
              </w:rPr>
              <w:t>2. General Description</w:t>
            </w:r>
            <w:r>
              <w:rPr>
                <w:rStyle w:val="Hyperlink"/>
                <w:noProof/>
                <w:webHidden/>
              </w:rPr>
              <w:tab/>
            </w:r>
            <w:r>
              <w:rPr>
                <w:rStyle w:val="Hyperlink"/>
                <w:noProof/>
                <w:webHidden/>
              </w:rPr>
              <w:fldChar w:fldCharType="begin"/>
            </w:r>
            <w:r>
              <w:rPr>
                <w:rStyle w:val="Hyperlink"/>
                <w:noProof/>
                <w:webHidden/>
              </w:rPr>
              <w:instrText xml:space="preserve"> PAGEREF _Toc531442232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3004EBEA"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15" w:anchor="_Toc531442233" w:history="1">
            <w:r>
              <w:rPr>
                <w:rStyle w:val="Hyperlink"/>
                <w:noProof/>
              </w:rPr>
              <w:t>3. Specific Requirements</w:t>
            </w:r>
            <w:r>
              <w:rPr>
                <w:rStyle w:val="Hyperlink"/>
                <w:noProof/>
                <w:webHidden/>
              </w:rPr>
              <w:tab/>
            </w:r>
            <w:r>
              <w:rPr>
                <w:rStyle w:val="Hyperlink"/>
                <w:noProof/>
                <w:webHidden/>
              </w:rPr>
              <w:fldChar w:fldCharType="begin"/>
            </w:r>
            <w:r>
              <w:rPr>
                <w:rStyle w:val="Hyperlink"/>
                <w:noProof/>
                <w:webHidden/>
              </w:rPr>
              <w:instrText xml:space="preserve"> PAGEREF _Toc531442233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47DB359E"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16" w:anchor="_Toc531442234" w:history="1">
            <w:r>
              <w:rPr>
                <w:rStyle w:val="Hyperlink"/>
                <w:noProof/>
              </w:rPr>
              <w:t>3.1 External Interface Requirements</w:t>
            </w:r>
            <w:r>
              <w:rPr>
                <w:rStyle w:val="Hyperlink"/>
                <w:noProof/>
                <w:webHidden/>
              </w:rPr>
              <w:tab/>
            </w:r>
            <w:r>
              <w:rPr>
                <w:rStyle w:val="Hyperlink"/>
                <w:noProof/>
                <w:webHidden/>
              </w:rPr>
              <w:fldChar w:fldCharType="begin"/>
            </w:r>
            <w:r>
              <w:rPr>
                <w:rStyle w:val="Hyperlink"/>
                <w:noProof/>
                <w:webHidden/>
              </w:rPr>
              <w:instrText xml:space="preserve"> PAGEREF _Toc531442234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3FA4BE6C"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17" w:anchor="_Toc531442235" w:history="1">
            <w:r>
              <w:rPr>
                <w:rStyle w:val="Hyperlink"/>
                <w:noProof/>
              </w:rPr>
              <w:t>3.1.1 User Interfaces</w:t>
            </w:r>
            <w:r>
              <w:rPr>
                <w:rStyle w:val="Hyperlink"/>
                <w:noProof/>
                <w:webHidden/>
              </w:rPr>
              <w:tab/>
            </w:r>
            <w:r>
              <w:rPr>
                <w:rStyle w:val="Hyperlink"/>
                <w:noProof/>
                <w:webHidden/>
              </w:rPr>
              <w:fldChar w:fldCharType="begin"/>
            </w:r>
            <w:r>
              <w:rPr>
                <w:rStyle w:val="Hyperlink"/>
                <w:noProof/>
                <w:webHidden/>
              </w:rPr>
              <w:instrText xml:space="preserve"> PAGEREF _Toc531442235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2E2A0EC6"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18" w:anchor="_Toc531442236" w:history="1">
            <w:r>
              <w:rPr>
                <w:rStyle w:val="Hyperlink"/>
                <w:noProof/>
              </w:rPr>
              <w:t>3.1.1.1 Set Prices for Different Services</w:t>
            </w:r>
            <w:r>
              <w:rPr>
                <w:rStyle w:val="Hyperlink"/>
                <w:noProof/>
                <w:webHidden/>
              </w:rPr>
              <w:tab/>
            </w:r>
            <w:r>
              <w:rPr>
                <w:rStyle w:val="Hyperlink"/>
                <w:noProof/>
                <w:webHidden/>
              </w:rPr>
              <w:fldChar w:fldCharType="begin"/>
            </w:r>
            <w:r>
              <w:rPr>
                <w:rStyle w:val="Hyperlink"/>
                <w:noProof/>
                <w:webHidden/>
              </w:rPr>
              <w:instrText xml:space="preserve"> PAGEREF _Toc531442236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1E859E18"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19" w:anchor="_Toc531442237" w:history="1">
            <w:r>
              <w:rPr>
                <w:rStyle w:val="Hyperlink"/>
                <w:noProof/>
              </w:rPr>
              <w:t>3.1.1.2 Make Reservation</w:t>
            </w:r>
            <w:r>
              <w:rPr>
                <w:rStyle w:val="Hyperlink"/>
                <w:noProof/>
                <w:webHidden/>
              </w:rPr>
              <w:tab/>
            </w:r>
            <w:r>
              <w:rPr>
                <w:rStyle w:val="Hyperlink"/>
                <w:noProof/>
                <w:webHidden/>
              </w:rPr>
              <w:fldChar w:fldCharType="begin"/>
            </w:r>
            <w:r>
              <w:rPr>
                <w:rStyle w:val="Hyperlink"/>
                <w:noProof/>
                <w:webHidden/>
              </w:rPr>
              <w:instrText xml:space="preserve"> PAGEREF _Toc531442237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070EC23C"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20" w:anchor="_Toc531442238" w:history="1">
            <w:r>
              <w:rPr>
                <w:rStyle w:val="Hyperlink"/>
                <w:noProof/>
              </w:rPr>
              <w:t>4.1.1.3 Modify Reservation</w:t>
            </w:r>
            <w:r>
              <w:rPr>
                <w:rStyle w:val="Hyperlink"/>
                <w:noProof/>
                <w:webHidden/>
              </w:rPr>
              <w:tab/>
            </w:r>
            <w:r>
              <w:rPr>
                <w:rStyle w:val="Hyperlink"/>
                <w:noProof/>
                <w:webHidden/>
              </w:rPr>
              <w:fldChar w:fldCharType="begin"/>
            </w:r>
            <w:r>
              <w:rPr>
                <w:rStyle w:val="Hyperlink"/>
                <w:noProof/>
                <w:webHidden/>
              </w:rPr>
              <w:instrText xml:space="preserve"> PAGEREF _Toc531442238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5C3E1E29"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21" w:anchor="_Toc531442239" w:history="1">
            <w:r>
              <w:rPr>
                <w:rStyle w:val="Hyperlink"/>
                <w:noProof/>
              </w:rPr>
              <w:t>4.1.1.4 Create Account</w:t>
            </w:r>
            <w:r>
              <w:rPr>
                <w:rStyle w:val="Hyperlink"/>
                <w:noProof/>
                <w:webHidden/>
              </w:rPr>
              <w:tab/>
            </w:r>
            <w:r>
              <w:rPr>
                <w:rStyle w:val="Hyperlink"/>
                <w:noProof/>
                <w:webHidden/>
              </w:rPr>
              <w:fldChar w:fldCharType="begin"/>
            </w:r>
            <w:r>
              <w:rPr>
                <w:rStyle w:val="Hyperlink"/>
                <w:noProof/>
                <w:webHidden/>
              </w:rPr>
              <w:instrText xml:space="preserve"> PAGEREF _Toc531442239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5617E4BC"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22" w:anchor="_Toc531442240" w:history="1">
            <w:r>
              <w:rPr>
                <w:rStyle w:val="Hyperlink"/>
                <w:noProof/>
              </w:rPr>
              <w:t>4.1.1.5 View Statistical Charts</w:t>
            </w:r>
            <w:r>
              <w:rPr>
                <w:rStyle w:val="Hyperlink"/>
                <w:noProof/>
                <w:webHidden/>
              </w:rPr>
              <w:tab/>
            </w:r>
            <w:r>
              <w:rPr>
                <w:rStyle w:val="Hyperlink"/>
                <w:noProof/>
                <w:webHidden/>
              </w:rPr>
              <w:fldChar w:fldCharType="begin"/>
            </w:r>
            <w:r>
              <w:rPr>
                <w:rStyle w:val="Hyperlink"/>
                <w:noProof/>
                <w:webHidden/>
              </w:rPr>
              <w:instrText xml:space="preserve"> PAGEREF _Toc531442240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6DAED1F7"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23" w:anchor="_Toc531442241" w:history="1">
            <w:r>
              <w:rPr>
                <w:rStyle w:val="Hyperlink"/>
                <w:noProof/>
              </w:rPr>
              <w:t>3.2 Functional Requirements</w:t>
            </w:r>
            <w:r>
              <w:rPr>
                <w:rStyle w:val="Hyperlink"/>
                <w:noProof/>
                <w:webHidden/>
              </w:rPr>
              <w:tab/>
            </w:r>
            <w:r>
              <w:rPr>
                <w:rStyle w:val="Hyperlink"/>
                <w:noProof/>
                <w:webHidden/>
              </w:rPr>
              <w:fldChar w:fldCharType="begin"/>
            </w:r>
            <w:r>
              <w:rPr>
                <w:rStyle w:val="Hyperlink"/>
                <w:noProof/>
                <w:webHidden/>
              </w:rPr>
              <w:instrText xml:space="preserve"> PAGEREF _Toc531442241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66B9F07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4" w:anchor="_Toc531442242" w:history="1">
            <w:r>
              <w:rPr>
                <w:rStyle w:val="Hyperlink"/>
                <w:noProof/>
              </w:rPr>
              <w:t>3.2.1</w:t>
            </w:r>
            <w:r>
              <w:rPr>
                <w:rStyle w:val="Hyperlink"/>
                <w:noProof/>
                <w:webHidden/>
              </w:rPr>
              <w:tab/>
            </w:r>
            <w:r>
              <w:rPr>
                <w:rStyle w:val="Hyperlink"/>
                <w:noProof/>
                <w:webHidden/>
              </w:rPr>
              <w:fldChar w:fldCharType="begin"/>
            </w:r>
            <w:r>
              <w:rPr>
                <w:rStyle w:val="Hyperlink"/>
                <w:noProof/>
                <w:webHidden/>
              </w:rPr>
              <w:instrText xml:space="preserve"> PAGEREF _Toc531442242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064B935A"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5" w:anchor="_Toc531442243" w:history="1">
            <w:r>
              <w:rPr>
                <w:rStyle w:val="Hyperlink"/>
                <w:noProof/>
              </w:rPr>
              <w:t>3.2.2</w:t>
            </w:r>
            <w:r>
              <w:rPr>
                <w:rStyle w:val="Hyperlink"/>
                <w:noProof/>
                <w:webHidden/>
              </w:rPr>
              <w:tab/>
            </w:r>
            <w:r>
              <w:rPr>
                <w:rStyle w:val="Hyperlink"/>
                <w:noProof/>
                <w:webHidden/>
              </w:rPr>
              <w:fldChar w:fldCharType="begin"/>
            </w:r>
            <w:r>
              <w:rPr>
                <w:rStyle w:val="Hyperlink"/>
                <w:noProof/>
                <w:webHidden/>
              </w:rPr>
              <w:instrText xml:space="preserve"> PAGEREF _Toc531442243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1C60900E"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6" w:anchor="_Toc531442244" w:history="1">
            <w:r>
              <w:rPr>
                <w:rStyle w:val="Hyperlink"/>
                <w:noProof/>
              </w:rPr>
              <w:t>3.2.3</w:t>
            </w:r>
            <w:r>
              <w:rPr>
                <w:rStyle w:val="Hyperlink"/>
                <w:noProof/>
                <w:webHidden/>
              </w:rPr>
              <w:tab/>
            </w:r>
            <w:r>
              <w:rPr>
                <w:rStyle w:val="Hyperlink"/>
                <w:noProof/>
                <w:webHidden/>
              </w:rPr>
              <w:fldChar w:fldCharType="begin"/>
            </w:r>
            <w:r>
              <w:rPr>
                <w:rStyle w:val="Hyperlink"/>
                <w:noProof/>
                <w:webHidden/>
              </w:rPr>
              <w:instrText xml:space="preserve"> PAGEREF _Toc531442244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3F8330F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7" w:anchor="_Toc531442245" w:history="1">
            <w:r>
              <w:rPr>
                <w:rStyle w:val="Hyperlink"/>
                <w:noProof/>
              </w:rPr>
              <w:t>3.2.4</w:t>
            </w:r>
            <w:r>
              <w:rPr>
                <w:rStyle w:val="Hyperlink"/>
                <w:noProof/>
                <w:webHidden/>
              </w:rPr>
              <w:tab/>
            </w:r>
            <w:r>
              <w:rPr>
                <w:rStyle w:val="Hyperlink"/>
                <w:noProof/>
                <w:webHidden/>
              </w:rPr>
              <w:fldChar w:fldCharType="begin"/>
            </w:r>
            <w:r>
              <w:rPr>
                <w:rStyle w:val="Hyperlink"/>
                <w:noProof/>
                <w:webHidden/>
              </w:rPr>
              <w:instrText xml:space="preserve"> PAGEREF _Toc531442245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26F96ECF"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8" w:anchor="_Toc531442246" w:history="1">
            <w:r>
              <w:rPr>
                <w:rStyle w:val="Hyperlink"/>
                <w:noProof/>
              </w:rPr>
              <w:t>3.2.5</w:t>
            </w:r>
            <w:r>
              <w:rPr>
                <w:rStyle w:val="Hyperlink"/>
                <w:noProof/>
                <w:webHidden/>
              </w:rPr>
              <w:tab/>
            </w:r>
            <w:r>
              <w:rPr>
                <w:rStyle w:val="Hyperlink"/>
                <w:noProof/>
                <w:webHidden/>
              </w:rPr>
              <w:fldChar w:fldCharType="begin"/>
            </w:r>
            <w:r>
              <w:rPr>
                <w:rStyle w:val="Hyperlink"/>
                <w:noProof/>
                <w:webHidden/>
              </w:rPr>
              <w:instrText xml:space="preserve"> PAGEREF _Toc531442246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4A1CCC32"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29" w:anchor="_Toc531442247" w:history="1">
            <w:r>
              <w:rPr>
                <w:rStyle w:val="Hyperlink"/>
                <w:noProof/>
              </w:rPr>
              <w:t>3.2.6</w:t>
            </w:r>
            <w:r>
              <w:rPr>
                <w:rStyle w:val="Hyperlink"/>
                <w:noProof/>
                <w:webHidden/>
              </w:rPr>
              <w:tab/>
            </w:r>
            <w:r>
              <w:rPr>
                <w:rStyle w:val="Hyperlink"/>
                <w:noProof/>
                <w:webHidden/>
              </w:rPr>
              <w:fldChar w:fldCharType="begin"/>
            </w:r>
            <w:r>
              <w:rPr>
                <w:rStyle w:val="Hyperlink"/>
                <w:noProof/>
                <w:webHidden/>
              </w:rPr>
              <w:instrText xml:space="preserve"> PAGEREF _Toc531442247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4DD2819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0" w:anchor="_Toc531442248" w:history="1">
            <w:r>
              <w:rPr>
                <w:rStyle w:val="Hyperlink"/>
                <w:noProof/>
              </w:rPr>
              <w:t>3.2.7</w:t>
            </w:r>
            <w:r>
              <w:rPr>
                <w:rStyle w:val="Hyperlink"/>
                <w:noProof/>
                <w:webHidden/>
              </w:rPr>
              <w:tab/>
            </w:r>
            <w:r>
              <w:rPr>
                <w:rStyle w:val="Hyperlink"/>
                <w:noProof/>
                <w:webHidden/>
              </w:rPr>
              <w:fldChar w:fldCharType="begin"/>
            </w:r>
            <w:r>
              <w:rPr>
                <w:rStyle w:val="Hyperlink"/>
                <w:noProof/>
                <w:webHidden/>
              </w:rPr>
              <w:instrText xml:space="preserve"> PAGEREF _Toc531442248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1FC164A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1" w:anchor="_Toc531442249" w:history="1">
            <w:r>
              <w:rPr>
                <w:rStyle w:val="Hyperlink"/>
                <w:noProof/>
              </w:rPr>
              <w:t>3.2.8</w:t>
            </w:r>
            <w:r>
              <w:rPr>
                <w:rStyle w:val="Hyperlink"/>
                <w:noProof/>
                <w:webHidden/>
              </w:rPr>
              <w:tab/>
            </w:r>
            <w:r>
              <w:rPr>
                <w:rStyle w:val="Hyperlink"/>
                <w:noProof/>
                <w:webHidden/>
              </w:rPr>
              <w:fldChar w:fldCharType="begin"/>
            </w:r>
            <w:r>
              <w:rPr>
                <w:rStyle w:val="Hyperlink"/>
                <w:noProof/>
                <w:webHidden/>
              </w:rPr>
              <w:instrText xml:space="preserve"> PAGEREF _Toc531442249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593E3CDE"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2" w:anchor="_Toc531442250" w:history="1">
            <w:r>
              <w:rPr>
                <w:rStyle w:val="Hyperlink"/>
                <w:noProof/>
              </w:rPr>
              <w:t>3.2.9</w:t>
            </w:r>
            <w:r>
              <w:rPr>
                <w:rStyle w:val="Hyperlink"/>
                <w:noProof/>
                <w:webHidden/>
              </w:rPr>
              <w:tab/>
            </w:r>
            <w:r>
              <w:rPr>
                <w:rStyle w:val="Hyperlink"/>
                <w:noProof/>
                <w:webHidden/>
              </w:rPr>
              <w:fldChar w:fldCharType="begin"/>
            </w:r>
            <w:r>
              <w:rPr>
                <w:rStyle w:val="Hyperlink"/>
                <w:noProof/>
                <w:webHidden/>
              </w:rPr>
              <w:instrText xml:space="preserve"> PAGEREF _Toc531442250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43B1FC52"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3" w:anchor="_Toc531442251" w:history="1">
            <w:r>
              <w:rPr>
                <w:rStyle w:val="Hyperlink"/>
                <w:noProof/>
              </w:rPr>
              <w:t>3.2.10</w:t>
            </w:r>
            <w:r>
              <w:rPr>
                <w:rStyle w:val="Hyperlink"/>
                <w:noProof/>
                <w:webHidden/>
              </w:rPr>
              <w:tab/>
            </w:r>
            <w:r>
              <w:rPr>
                <w:rStyle w:val="Hyperlink"/>
                <w:noProof/>
                <w:webHidden/>
              </w:rPr>
              <w:fldChar w:fldCharType="begin"/>
            </w:r>
            <w:r>
              <w:rPr>
                <w:rStyle w:val="Hyperlink"/>
                <w:noProof/>
                <w:webHidden/>
              </w:rPr>
              <w:instrText xml:space="preserve"> PAGEREF _Toc531442251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1E29B04E"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4" w:anchor="_Toc531442252" w:history="1">
            <w:r>
              <w:rPr>
                <w:rStyle w:val="Hyperlink"/>
                <w:noProof/>
              </w:rPr>
              <w:t>3.2.11</w:t>
            </w:r>
            <w:r>
              <w:rPr>
                <w:rStyle w:val="Hyperlink"/>
                <w:noProof/>
                <w:webHidden/>
              </w:rPr>
              <w:tab/>
            </w:r>
            <w:r>
              <w:rPr>
                <w:rStyle w:val="Hyperlink"/>
                <w:noProof/>
                <w:webHidden/>
              </w:rPr>
              <w:fldChar w:fldCharType="begin"/>
            </w:r>
            <w:r>
              <w:rPr>
                <w:rStyle w:val="Hyperlink"/>
                <w:noProof/>
                <w:webHidden/>
              </w:rPr>
              <w:instrText xml:space="preserve"> PAGEREF _Toc531442252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405D63FF"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5" w:anchor="_Toc531442253" w:history="1">
            <w:r>
              <w:rPr>
                <w:rStyle w:val="Hyperlink"/>
                <w:noProof/>
              </w:rPr>
              <w:t>3.2.12</w:t>
            </w:r>
            <w:r>
              <w:rPr>
                <w:rStyle w:val="Hyperlink"/>
                <w:noProof/>
                <w:webHidden/>
              </w:rPr>
              <w:tab/>
            </w:r>
            <w:r>
              <w:rPr>
                <w:rStyle w:val="Hyperlink"/>
                <w:noProof/>
                <w:webHidden/>
              </w:rPr>
              <w:fldChar w:fldCharType="begin"/>
            </w:r>
            <w:r>
              <w:rPr>
                <w:rStyle w:val="Hyperlink"/>
                <w:noProof/>
                <w:webHidden/>
              </w:rPr>
              <w:instrText xml:space="preserve"> PAGEREF _Toc531442253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59D2084C"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6" w:anchor="_Toc531442254" w:history="1">
            <w:r>
              <w:rPr>
                <w:rStyle w:val="Hyperlink"/>
                <w:noProof/>
              </w:rPr>
              <w:t>3.2.13</w:t>
            </w:r>
            <w:r>
              <w:rPr>
                <w:rStyle w:val="Hyperlink"/>
                <w:noProof/>
                <w:webHidden/>
              </w:rPr>
              <w:tab/>
            </w:r>
            <w:r>
              <w:rPr>
                <w:rStyle w:val="Hyperlink"/>
                <w:noProof/>
                <w:webHidden/>
              </w:rPr>
              <w:fldChar w:fldCharType="begin"/>
            </w:r>
            <w:r>
              <w:rPr>
                <w:rStyle w:val="Hyperlink"/>
                <w:noProof/>
                <w:webHidden/>
              </w:rPr>
              <w:instrText xml:space="preserve"> PAGEREF _Toc531442254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6995439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7" w:anchor="_Toc531442255" w:history="1">
            <w:r>
              <w:rPr>
                <w:rStyle w:val="Hyperlink"/>
                <w:noProof/>
              </w:rPr>
              <w:t>3.2.14</w:t>
            </w:r>
            <w:r>
              <w:rPr>
                <w:rStyle w:val="Hyperlink"/>
                <w:noProof/>
                <w:webHidden/>
              </w:rPr>
              <w:tab/>
            </w:r>
            <w:r>
              <w:rPr>
                <w:rStyle w:val="Hyperlink"/>
                <w:noProof/>
                <w:webHidden/>
              </w:rPr>
              <w:fldChar w:fldCharType="begin"/>
            </w:r>
            <w:r>
              <w:rPr>
                <w:rStyle w:val="Hyperlink"/>
                <w:noProof/>
                <w:webHidden/>
              </w:rPr>
              <w:instrText xml:space="preserve"> PAGEREF _Toc531442255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1E4E0A76"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38" w:anchor="_Toc531442256" w:history="1">
            <w:r>
              <w:rPr>
                <w:rStyle w:val="Hyperlink"/>
                <w:noProof/>
              </w:rPr>
              <w:t>3.2.15</w:t>
            </w:r>
            <w:r>
              <w:rPr>
                <w:rStyle w:val="Hyperlink"/>
                <w:noProof/>
                <w:webHidden/>
              </w:rPr>
              <w:tab/>
            </w:r>
            <w:r>
              <w:rPr>
                <w:rStyle w:val="Hyperlink"/>
                <w:noProof/>
                <w:webHidden/>
              </w:rPr>
              <w:fldChar w:fldCharType="begin"/>
            </w:r>
            <w:r>
              <w:rPr>
                <w:rStyle w:val="Hyperlink"/>
                <w:noProof/>
                <w:webHidden/>
              </w:rPr>
              <w:instrText xml:space="preserve"> PAGEREF _Toc531442256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32F42337"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39" w:anchor="_Toc531442257" w:history="1">
            <w:r>
              <w:rPr>
                <w:rStyle w:val="Hyperlink"/>
                <w:noProof/>
              </w:rPr>
              <w:t>3.3 Use Cases</w:t>
            </w:r>
            <w:r>
              <w:rPr>
                <w:rStyle w:val="Hyperlink"/>
                <w:noProof/>
                <w:webHidden/>
              </w:rPr>
              <w:tab/>
            </w:r>
            <w:r>
              <w:rPr>
                <w:rStyle w:val="Hyperlink"/>
                <w:noProof/>
                <w:webHidden/>
              </w:rPr>
              <w:fldChar w:fldCharType="begin"/>
            </w:r>
            <w:r>
              <w:rPr>
                <w:rStyle w:val="Hyperlink"/>
                <w:noProof/>
                <w:webHidden/>
              </w:rPr>
              <w:instrText xml:space="preserve"> PAGEREF _Toc531442257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5AF7C05B"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40" w:anchor="_Toc531442258" w:history="1">
            <w:r>
              <w:rPr>
                <w:rStyle w:val="Hyperlink"/>
                <w:noProof/>
              </w:rPr>
              <w:t>3.4 Use Cases Description</w:t>
            </w:r>
            <w:r>
              <w:rPr>
                <w:rStyle w:val="Hyperlink"/>
                <w:noProof/>
                <w:webHidden/>
              </w:rPr>
              <w:tab/>
            </w:r>
            <w:r>
              <w:rPr>
                <w:rStyle w:val="Hyperlink"/>
                <w:noProof/>
                <w:webHidden/>
              </w:rPr>
              <w:fldChar w:fldCharType="begin"/>
            </w:r>
            <w:r>
              <w:rPr>
                <w:rStyle w:val="Hyperlink"/>
                <w:noProof/>
                <w:webHidden/>
              </w:rPr>
              <w:instrText xml:space="preserve"> PAGEREF _Toc531442258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6D9B58E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1" w:anchor="_Toc531442259" w:history="1">
            <w:r>
              <w:rPr>
                <w:rStyle w:val="Hyperlink"/>
                <w:noProof/>
              </w:rPr>
              <w:t xml:space="preserve">3.4.1 </w:t>
            </w:r>
            <w:r>
              <w:rPr>
                <w:rStyle w:val="Hyperlink"/>
                <w:rFonts w:asciiTheme="majorBidi" w:hAnsiTheme="majorBidi" w:cstheme="majorBidi"/>
                <w:noProof/>
              </w:rPr>
              <w:t>Set Price for Different Services</w:t>
            </w:r>
            <w:r>
              <w:rPr>
                <w:rStyle w:val="Hyperlink"/>
                <w:noProof/>
                <w:webHidden/>
              </w:rPr>
              <w:tab/>
            </w:r>
            <w:r>
              <w:rPr>
                <w:rStyle w:val="Hyperlink"/>
                <w:noProof/>
                <w:webHidden/>
              </w:rPr>
              <w:fldChar w:fldCharType="begin"/>
            </w:r>
            <w:r>
              <w:rPr>
                <w:rStyle w:val="Hyperlink"/>
                <w:noProof/>
                <w:webHidden/>
              </w:rPr>
              <w:instrText xml:space="preserve"> PAGEREF _Toc531442259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7BAF24D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2" w:anchor="_Toc531442260" w:history="1">
            <w:r>
              <w:rPr>
                <w:rStyle w:val="Hyperlink"/>
                <w:noProof/>
              </w:rPr>
              <w:t>3.4.2 Make Reservation</w:t>
            </w:r>
            <w:r>
              <w:rPr>
                <w:rStyle w:val="Hyperlink"/>
                <w:noProof/>
                <w:webHidden/>
              </w:rPr>
              <w:tab/>
            </w:r>
            <w:r>
              <w:rPr>
                <w:rStyle w:val="Hyperlink"/>
                <w:noProof/>
                <w:webHidden/>
              </w:rPr>
              <w:fldChar w:fldCharType="begin"/>
            </w:r>
            <w:r>
              <w:rPr>
                <w:rStyle w:val="Hyperlink"/>
                <w:noProof/>
                <w:webHidden/>
              </w:rPr>
              <w:instrText xml:space="preserve"> PAGEREF _Toc531442260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0925DE92"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3" w:anchor="_Toc531442261" w:history="1">
            <w:r>
              <w:rPr>
                <w:rStyle w:val="Hyperlink"/>
                <w:noProof/>
              </w:rPr>
              <w:t>3.4.3 Modify Reservation</w:t>
            </w:r>
            <w:r>
              <w:rPr>
                <w:rStyle w:val="Hyperlink"/>
                <w:noProof/>
                <w:webHidden/>
              </w:rPr>
              <w:tab/>
            </w:r>
            <w:r>
              <w:rPr>
                <w:rStyle w:val="Hyperlink"/>
                <w:noProof/>
                <w:webHidden/>
              </w:rPr>
              <w:fldChar w:fldCharType="begin"/>
            </w:r>
            <w:r>
              <w:rPr>
                <w:rStyle w:val="Hyperlink"/>
                <w:noProof/>
                <w:webHidden/>
              </w:rPr>
              <w:instrText xml:space="preserve"> PAGEREF _Toc531442261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14:paraId="0CD8480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4" w:anchor="_Toc531442262" w:history="1">
            <w:r>
              <w:rPr>
                <w:rStyle w:val="Hyperlink"/>
                <w:noProof/>
              </w:rPr>
              <w:t>3.4.4 Create Account</w:t>
            </w:r>
            <w:r>
              <w:rPr>
                <w:rStyle w:val="Hyperlink"/>
                <w:noProof/>
                <w:webHidden/>
              </w:rPr>
              <w:tab/>
            </w:r>
            <w:r>
              <w:rPr>
                <w:rStyle w:val="Hyperlink"/>
                <w:noProof/>
                <w:webHidden/>
              </w:rPr>
              <w:fldChar w:fldCharType="begin"/>
            </w:r>
            <w:r>
              <w:rPr>
                <w:rStyle w:val="Hyperlink"/>
                <w:noProof/>
                <w:webHidden/>
              </w:rPr>
              <w:instrText xml:space="preserve"> PAGEREF _Toc531442262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604F1458"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5" w:anchor="_Toc531442263" w:history="1">
            <w:r>
              <w:rPr>
                <w:rStyle w:val="Hyperlink"/>
                <w:noProof/>
              </w:rPr>
              <w:t>3.4.5 View Statistical Charts</w:t>
            </w:r>
            <w:r>
              <w:rPr>
                <w:rStyle w:val="Hyperlink"/>
                <w:noProof/>
                <w:webHidden/>
              </w:rPr>
              <w:tab/>
            </w:r>
            <w:r>
              <w:rPr>
                <w:rStyle w:val="Hyperlink"/>
                <w:noProof/>
                <w:webHidden/>
              </w:rPr>
              <w:fldChar w:fldCharType="begin"/>
            </w:r>
            <w:r>
              <w:rPr>
                <w:rStyle w:val="Hyperlink"/>
                <w:noProof/>
                <w:webHidden/>
              </w:rPr>
              <w:instrText xml:space="preserve"> PAGEREF _Toc531442263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54CC66D5"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46" w:anchor="_Toc531442264" w:history="1">
            <w:r>
              <w:rPr>
                <w:rStyle w:val="Hyperlink"/>
                <w:noProof/>
              </w:rPr>
              <w:t>3.5 Classes / Objects</w:t>
            </w:r>
            <w:r>
              <w:rPr>
                <w:rStyle w:val="Hyperlink"/>
                <w:noProof/>
                <w:webHidden/>
              </w:rPr>
              <w:tab/>
            </w:r>
            <w:r>
              <w:rPr>
                <w:rStyle w:val="Hyperlink"/>
                <w:noProof/>
                <w:webHidden/>
              </w:rPr>
              <w:fldChar w:fldCharType="begin"/>
            </w:r>
            <w:r>
              <w:rPr>
                <w:rStyle w:val="Hyperlink"/>
                <w:noProof/>
                <w:webHidden/>
              </w:rPr>
              <w:instrText xml:space="preserve"> PAGEREF _Toc531442264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4091E4AD"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47" w:anchor="_Toc531442265" w:history="1">
            <w:r>
              <w:rPr>
                <w:rStyle w:val="Hyperlink"/>
                <w:noProof/>
              </w:rPr>
              <w:t>3.6 Non-Functional Requirements</w:t>
            </w:r>
            <w:r>
              <w:rPr>
                <w:rStyle w:val="Hyperlink"/>
                <w:noProof/>
                <w:webHidden/>
              </w:rPr>
              <w:tab/>
            </w:r>
            <w:r>
              <w:rPr>
                <w:rStyle w:val="Hyperlink"/>
                <w:noProof/>
                <w:webHidden/>
              </w:rPr>
              <w:fldChar w:fldCharType="begin"/>
            </w:r>
            <w:r>
              <w:rPr>
                <w:rStyle w:val="Hyperlink"/>
                <w:noProof/>
                <w:webHidden/>
              </w:rPr>
              <w:instrText xml:space="preserve"> PAGEREF _Toc531442265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7FE9EE2"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48" w:anchor="_Toc531442266" w:history="1">
            <w:r>
              <w:rPr>
                <w:rStyle w:val="Hyperlink"/>
                <w:noProof/>
              </w:rPr>
              <w:t>3.6.1 Response time</w:t>
            </w:r>
            <w:r>
              <w:rPr>
                <w:rStyle w:val="Hyperlink"/>
                <w:noProof/>
                <w:webHidden/>
              </w:rPr>
              <w:tab/>
            </w:r>
            <w:r>
              <w:rPr>
                <w:rStyle w:val="Hyperlink"/>
                <w:noProof/>
                <w:webHidden/>
              </w:rPr>
              <w:fldChar w:fldCharType="begin"/>
            </w:r>
            <w:r>
              <w:rPr>
                <w:rStyle w:val="Hyperlink"/>
                <w:noProof/>
                <w:webHidden/>
              </w:rPr>
              <w:instrText xml:space="preserve"> PAGEREF _Toc531442266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E221C5E"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49" w:anchor="_Toc531442267" w:history="1">
            <w:r>
              <w:rPr>
                <w:rStyle w:val="Hyperlink"/>
                <w:noProof/>
              </w:rPr>
              <w:t>3.6.1.1</w:t>
            </w:r>
            <w:r>
              <w:rPr>
                <w:rStyle w:val="Hyperlink"/>
                <w:noProof/>
                <w:webHidden/>
              </w:rPr>
              <w:tab/>
            </w:r>
            <w:r>
              <w:rPr>
                <w:rStyle w:val="Hyperlink"/>
                <w:noProof/>
                <w:webHidden/>
              </w:rPr>
              <w:fldChar w:fldCharType="begin"/>
            </w:r>
            <w:r>
              <w:rPr>
                <w:rStyle w:val="Hyperlink"/>
                <w:noProof/>
                <w:webHidden/>
              </w:rPr>
              <w:instrText xml:space="preserve"> PAGEREF _Toc531442267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DA71AF0"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0" w:anchor="_Toc531442268" w:history="1">
            <w:r>
              <w:rPr>
                <w:rStyle w:val="Hyperlink"/>
                <w:noProof/>
              </w:rPr>
              <w:t>3.6.1.2</w:t>
            </w:r>
            <w:r>
              <w:rPr>
                <w:rStyle w:val="Hyperlink"/>
                <w:noProof/>
                <w:webHidden/>
              </w:rPr>
              <w:tab/>
            </w:r>
            <w:r>
              <w:rPr>
                <w:rStyle w:val="Hyperlink"/>
                <w:noProof/>
                <w:webHidden/>
              </w:rPr>
              <w:fldChar w:fldCharType="begin"/>
            </w:r>
            <w:r>
              <w:rPr>
                <w:rStyle w:val="Hyperlink"/>
                <w:noProof/>
                <w:webHidden/>
              </w:rPr>
              <w:instrText xml:space="preserve"> PAGEREF _Toc531442268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4EC14C64"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51" w:anchor="_Toc531442269" w:history="1">
            <w:r>
              <w:rPr>
                <w:rStyle w:val="Hyperlink"/>
                <w:noProof/>
              </w:rPr>
              <w:t>3.6.2 Ease of use</w:t>
            </w:r>
            <w:r>
              <w:rPr>
                <w:rStyle w:val="Hyperlink"/>
                <w:noProof/>
                <w:webHidden/>
              </w:rPr>
              <w:tab/>
            </w:r>
            <w:r>
              <w:rPr>
                <w:rStyle w:val="Hyperlink"/>
                <w:noProof/>
                <w:webHidden/>
              </w:rPr>
              <w:fldChar w:fldCharType="begin"/>
            </w:r>
            <w:r>
              <w:rPr>
                <w:rStyle w:val="Hyperlink"/>
                <w:noProof/>
                <w:webHidden/>
              </w:rPr>
              <w:instrText xml:space="preserve"> PAGEREF _Toc531442269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689C850C"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2" w:anchor="_Toc531442270" w:history="1">
            <w:r>
              <w:rPr>
                <w:rStyle w:val="Hyperlink"/>
                <w:noProof/>
              </w:rPr>
              <w:t>3.6.2.1</w:t>
            </w:r>
            <w:r>
              <w:rPr>
                <w:rStyle w:val="Hyperlink"/>
                <w:noProof/>
                <w:webHidden/>
              </w:rPr>
              <w:tab/>
            </w:r>
            <w:r>
              <w:rPr>
                <w:rStyle w:val="Hyperlink"/>
                <w:noProof/>
                <w:webHidden/>
              </w:rPr>
              <w:fldChar w:fldCharType="begin"/>
            </w:r>
            <w:r>
              <w:rPr>
                <w:rStyle w:val="Hyperlink"/>
                <w:noProof/>
                <w:webHidden/>
              </w:rPr>
              <w:instrText xml:space="preserve"> PAGEREF _Toc531442270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57A90CB4"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53" w:anchor="_Toc531442271" w:history="1">
            <w:r>
              <w:rPr>
                <w:rStyle w:val="Hyperlink"/>
                <w:noProof/>
              </w:rPr>
              <w:t>3.6.3 Accessibility</w:t>
            </w:r>
            <w:r>
              <w:rPr>
                <w:rStyle w:val="Hyperlink"/>
                <w:noProof/>
                <w:webHidden/>
              </w:rPr>
              <w:tab/>
            </w:r>
            <w:r>
              <w:rPr>
                <w:rStyle w:val="Hyperlink"/>
                <w:noProof/>
                <w:webHidden/>
              </w:rPr>
              <w:fldChar w:fldCharType="begin"/>
            </w:r>
            <w:r>
              <w:rPr>
                <w:rStyle w:val="Hyperlink"/>
                <w:noProof/>
                <w:webHidden/>
              </w:rPr>
              <w:instrText xml:space="preserve"> PAGEREF _Toc531442271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0B592C16"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4" w:anchor="_Toc531442272" w:history="1">
            <w:r>
              <w:rPr>
                <w:rStyle w:val="Hyperlink"/>
                <w:noProof/>
              </w:rPr>
              <w:t>3.6.3.1</w:t>
            </w:r>
            <w:r>
              <w:rPr>
                <w:rStyle w:val="Hyperlink"/>
                <w:noProof/>
                <w:webHidden/>
              </w:rPr>
              <w:tab/>
            </w:r>
            <w:r>
              <w:rPr>
                <w:rStyle w:val="Hyperlink"/>
                <w:noProof/>
                <w:webHidden/>
              </w:rPr>
              <w:fldChar w:fldCharType="begin"/>
            </w:r>
            <w:r>
              <w:rPr>
                <w:rStyle w:val="Hyperlink"/>
                <w:noProof/>
                <w:webHidden/>
              </w:rPr>
              <w:instrText xml:space="preserve"> PAGEREF _Toc531442272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76FD0189"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55" w:anchor="_Toc531442273" w:history="1">
            <w:r>
              <w:rPr>
                <w:rStyle w:val="Hyperlink"/>
                <w:noProof/>
              </w:rPr>
              <w:t>3.6.4 Recovery time</w:t>
            </w:r>
            <w:r>
              <w:rPr>
                <w:rStyle w:val="Hyperlink"/>
                <w:noProof/>
                <w:webHidden/>
              </w:rPr>
              <w:tab/>
            </w:r>
            <w:r>
              <w:rPr>
                <w:rStyle w:val="Hyperlink"/>
                <w:noProof/>
                <w:webHidden/>
              </w:rPr>
              <w:fldChar w:fldCharType="begin"/>
            </w:r>
            <w:r>
              <w:rPr>
                <w:rStyle w:val="Hyperlink"/>
                <w:noProof/>
                <w:webHidden/>
              </w:rPr>
              <w:instrText xml:space="preserve"> PAGEREF _Toc531442273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6330D1CA"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6" w:anchor="_Toc531442274" w:history="1">
            <w:r>
              <w:rPr>
                <w:rStyle w:val="Hyperlink"/>
                <w:noProof/>
              </w:rPr>
              <w:t>3.6.4.1</w:t>
            </w:r>
            <w:r>
              <w:rPr>
                <w:rStyle w:val="Hyperlink"/>
                <w:noProof/>
                <w:webHidden/>
              </w:rPr>
              <w:tab/>
            </w:r>
            <w:r>
              <w:rPr>
                <w:rStyle w:val="Hyperlink"/>
                <w:noProof/>
                <w:webHidden/>
              </w:rPr>
              <w:fldChar w:fldCharType="begin"/>
            </w:r>
            <w:r>
              <w:rPr>
                <w:rStyle w:val="Hyperlink"/>
                <w:noProof/>
                <w:webHidden/>
              </w:rPr>
              <w:instrText xml:space="preserve"> PAGEREF _Toc531442274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62ED174F"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57" w:anchor="_Toc531442275" w:history="1">
            <w:r>
              <w:rPr>
                <w:rStyle w:val="Hyperlink"/>
                <w:noProof/>
              </w:rPr>
              <w:t>3.6.5 Robustness</w:t>
            </w:r>
            <w:r>
              <w:rPr>
                <w:rStyle w:val="Hyperlink"/>
                <w:noProof/>
                <w:webHidden/>
              </w:rPr>
              <w:tab/>
            </w:r>
            <w:r>
              <w:rPr>
                <w:rStyle w:val="Hyperlink"/>
                <w:noProof/>
                <w:webHidden/>
              </w:rPr>
              <w:fldChar w:fldCharType="begin"/>
            </w:r>
            <w:r>
              <w:rPr>
                <w:rStyle w:val="Hyperlink"/>
                <w:noProof/>
                <w:webHidden/>
              </w:rPr>
              <w:instrText xml:space="preserve"> PAGEREF _Toc531442275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3CA4253D"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8" w:anchor="_Toc531442276" w:history="1">
            <w:r>
              <w:rPr>
                <w:rStyle w:val="Hyperlink"/>
                <w:noProof/>
              </w:rPr>
              <w:t>3.6.5.1</w:t>
            </w:r>
            <w:r>
              <w:rPr>
                <w:rStyle w:val="Hyperlink"/>
                <w:noProof/>
                <w:webHidden/>
              </w:rPr>
              <w:tab/>
            </w:r>
            <w:r>
              <w:rPr>
                <w:rStyle w:val="Hyperlink"/>
                <w:noProof/>
                <w:webHidden/>
              </w:rPr>
              <w:fldChar w:fldCharType="begin"/>
            </w:r>
            <w:r>
              <w:rPr>
                <w:rStyle w:val="Hyperlink"/>
                <w:noProof/>
                <w:webHidden/>
              </w:rPr>
              <w:instrText xml:space="preserve"> PAGEREF _Toc531442276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00357273"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59" w:anchor="_Toc531442277" w:history="1">
            <w:r>
              <w:rPr>
                <w:rStyle w:val="Hyperlink"/>
                <w:noProof/>
              </w:rPr>
              <w:t>3.6.5.2</w:t>
            </w:r>
            <w:r>
              <w:rPr>
                <w:rStyle w:val="Hyperlink"/>
                <w:noProof/>
                <w:webHidden/>
              </w:rPr>
              <w:tab/>
            </w:r>
            <w:r>
              <w:rPr>
                <w:rStyle w:val="Hyperlink"/>
                <w:noProof/>
                <w:webHidden/>
              </w:rPr>
              <w:fldChar w:fldCharType="begin"/>
            </w:r>
            <w:r>
              <w:rPr>
                <w:rStyle w:val="Hyperlink"/>
                <w:noProof/>
                <w:webHidden/>
              </w:rPr>
              <w:instrText xml:space="preserve"> PAGEREF _Toc531442277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1D745EBA"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60" w:anchor="_Toc531442278" w:history="1">
            <w:r>
              <w:rPr>
                <w:rStyle w:val="Hyperlink"/>
                <w:noProof/>
              </w:rPr>
              <w:t>3.6.6 Availability</w:t>
            </w:r>
            <w:r>
              <w:rPr>
                <w:rStyle w:val="Hyperlink"/>
                <w:noProof/>
                <w:webHidden/>
              </w:rPr>
              <w:tab/>
            </w:r>
            <w:r>
              <w:rPr>
                <w:rStyle w:val="Hyperlink"/>
                <w:noProof/>
                <w:webHidden/>
              </w:rPr>
              <w:fldChar w:fldCharType="begin"/>
            </w:r>
            <w:r>
              <w:rPr>
                <w:rStyle w:val="Hyperlink"/>
                <w:noProof/>
                <w:webHidden/>
              </w:rPr>
              <w:instrText xml:space="preserve"> PAGEREF _Toc531442278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1462BAD9"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61" w:anchor="_Toc531442279" w:history="1">
            <w:r>
              <w:rPr>
                <w:rStyle w:val="Hyperlink"/>
                <w:noProof/>
              </w:rPr>
              <w:t>3.6.6.1</w:t>
            </w:r>
            <w:r>
              <w:rPr>
                <w:rStyle w:val="Hyperlink"/>
                <w:noProof/>
                <w:webHidden/>
              </w:rPr>
              <w:tab/>
            </w:r>
            <w:r>
              <w:rPr>
                <w:rStyle w:val="Hyperlink"/>
                <w:noProof/>
                <w:webHidden/>
              </w:rPr>
              <w:fldChar w:fldCharType="begin"/>
            </w:r>
            <w:r>
              <w:rPr>
                <w:rStyle w:val="Hyperlink"/>
                <w:noProof/>
                <w:webHidden/>
              </w:rPr>
              <w:instrText xml:space="preserve"> PAGEREF _Toc531442279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2AA6DE5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62" w:anchor="_Toc531442280" w:history="1">
            <w:r>
              <w:rPr>
                <w:rStyle w:val="Hyperlink"/>
                <w:noProof/>
              </w:rPr>
              <w:t>3.6.7 Security</w:t>
            </w:r>
            <w:r>
              <w:rPr>
                <w:rStyle w:val="Hyperlink"/>
                <w:noProof/>
                <w:webHidden/>
              </w:rPr>
              <w:tab/>
            </w:r>
            <w:r>
              <w:rPr>
                <w:rStyle w:val="Hyperlink"/>
                <w:noProof/>
                <w:webHidden/>
              </w:rPr>
              <w:fldChar w:fldCharType="begin"/>
            </w:r>
            <w:r>
              <w:rPr>
                <w:rStyle w:val="Hyperlink"/>
                <w:noProof/>
                <w:webHidden/>
              </w:rPr>
              <w:instrText xml:space="preserve"> PAGEREF _Toc531442280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EAB87D7"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63" w:anchor="_Toc531442281" w:history="1">
            <w:r>
              <w:rPr>
                <w:rStyle w:val="Hyperlink"/>
                <w:noProof/>
              </w:rPr>
              <w:t>3.6.7.1</w:t>
            </w:r>
            <w:r>
              <w:rPr>
                <w:rStyle w:val="Hyperlink"/>
                <w:noProof/>
                <w:webHidden/>
              </w:rPr>
              <w:tab/>
            </w:r>
            <w:r>
              <w:rPr>
                <w:rStyle w:val="Hyperlink"/>
                <w:noProof/>
                <w:webHidden/>
              </w:rPr>
              <w:fldChar w:fldCharType="begin"/>
            </w:r>
            <w:r>
              <w:rPr>
                <w:rStyle w:val="Hyperlink"/>
                <w:noProof/>
                <w:webHidden/>
              </w:rPr>
              <w:instrText xml:space="preserve"> PAGEREF _Toc531442281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758728B5"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64" w:anchor="_Toc531442282" w:history="1">
            <w:r>
              <w:rPr>
                <w:rStyle w:val="Hyperlink"/>
                <w:noProof/>
              </w:rPr>
              <w:t>3.6.8 Capacity</w:t>
            </w:r>
            <w:r>
              <w:rPr>
                <w:rStyle w:val="Hyperlink"/>
                <w:noProof/>
                <w:webHidden/>
              </w:rPr>
              <w:tab/>
            </w:r>
            <w:r>
              <w:rPr>
                <w:rStyle w:val="Hyperlink"/>
                <w:noProof/>
                <w:webHidden/>
              </w:rPr>
              <w:fldChar w:fldCharType="begin"/>
            </w:r>
            <w:r>
              <w:rPr>
                <w:rStyle w:val="Hyperlink"/>
                <w:noProof/>
                <w:webHidden/>
              </w:rPr>
              <w:instrText xml:space="preserve"> PAGEREF _Toc531442282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D318D48"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65" w:anchor="_Toc531442283" w:history="1">
            <w:r>
              <w:rPr>
                <w:rStyle w:val="Hyperlink"/>
                <w:noProof/>
              </w:rPr>
              <w:t>3.6.8.1</w:t>
            </w:r>
            <w:r>
              <w:rPr>
                <w:rStyle w:val="Hyperlink"/>
                <w:noProof/>
                <w:webHidden/>
              </w:rPr>
              <w:tab/>
            </w:r>
            <w:r>
              <w:rPr>
                <w:rStyle w:val="Hyperlink"/>
                <w:noProof/>
                <w:webHidden/>
              </w:rPr>
              <w:fldChar w:fldCharType="begin"/>
            </w:r>
            <w:r>
              <w:rPr>
                <w:rStyle w:val="Hyperlink"/>
                <w:noProof/>
                <w:webHidden/>
              </w:rPr>
              <w:instrText xml:space="preserve"> PAGEREF _Toc531442283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105E1CA"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66" w:anchor="_Toc531442284" w:history="1">
            <w:r>
              <w:rPr>
                <w:rStyle w:val="Hyperlink"/>
                <w:noProof/>
              </w:rPr>
              <w:t>3.6.9 Accuracy</w:t>
            </w:r>
            <w:r>
              <w:rPr>
                <w:rStyle w:val="Hyperlink"/>
                <w:noProof/>
                <w:webHidden/>
              </w:rPr>
              <w:tab/>
            </w:r>
            <w:r>
              <w:rPr>
                <w:rStyle w:val="Hyperlink"/>
                <w:noProof/>
                <w:webHidden/>
              </w:rPr>
              <w:fldChar w:fldCharType="begin"/>
            </w:r>
            <w:r>
              <w:rPr>
                <w:rStyle w:val="Hyperlink"/>
                <w:noProof/>
                <w:webHidden/>
              </w:rPr>
              <w:instrText xml:space="preserve"> PAGEREF _Toc531442284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69B3EC08"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67" w:anchor="_Toc531442285" w:history="1">
            <w:r>
              <w:rPr>
                <w:rStyle w:val="Hyperlink"/>
                <w:noProof/>
              </w:rPr>
              <w:t>3.6.9.1</w:t>
            </w:r>
            <w:r>
              <w:rPr>
                <w:rStyle w:val="Hyperlink"/>
                <w:noProof/>
                <w:webHidden/>
              </w:rPr>
              <w:tab/>
            </w:r>
            <w:r>
              <w:rPr>
                <w:rStyle w:val="Hyperlink"/>
                <w:noProof/>
                <w:webHidden/>
              </w:rPr>
              <w:fldChar w:fldCharType="begin"/>
            </w:r>
            <w:r>
              <w:rPr>
                <w:rStyle w:val="Hyperlink"/>
                <w:noProof/>
                <w:webHidden/>
              </w:rPr>
              <w:instrText xml:space="preserve"> PAGEREF _Toc531442285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3672CD18"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68" w:anchor="_Toc531442286" w:history="1">
            <w:r>
              <w:rPr>
                <w:rStyle w:val="Hyperlink"/>
                <w:noProof/>
              </w:rPr>
              <w:t>3.6.10 Throughput</w:t>
            </w:r>
            <w:r>
              <w:rPr>
                <w:rStyle w:val="Hyperlink"/>
                <w:noProof/>
                <w:webHidden/>
              </w:rPr>
              <w:tab/>
            </w:r>
            <w:r>
              <w:rPr>
                <w:rStyle w:val="Hyperlink"/>
                <w:noProof/>
                <w:webHidden/>
              </w:rPr>
              <w:fldChar w:fldCharType="begin"/>
            </w:r>
            <w:r>
              <w:rPr>
                <w:rStyle w:val="Hyperlink"/>
                <w:noProof/>
                <w:webHidden/>
              </w:rPr>
              <w:instrText xml:space="preserve"> PAGEREF _Toc531442286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6D32D18E"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69" w:anchor="_Toc531442287" w:history="1">
            <w:r>
              <w:rPr>
                <w:rStyle w:val="Hyperlink"/>
                <w:noProof/>
              </w:rPr>
              <w:t>3.6.10.1</w:t>
            </w:r>
            <w:r>
              <w:rPr>
                <w:rStyle w:val="Hyperlink"/>
                <w:noProof/>
                <w:webHidden/>
              </w:rPr>
              <w:tab/>
            </w:r>
            <w:r>
              <w:rPr>
                <w:rStyle w:val="Hyperlink"/>
                <w:noProof/>
                <w:webHidden/>
              </w:rPr>
              <w:fldChar w:fldCharType="begin"/>
            </w:r>
            <w:r>
              <w:rPr>
                <w:rStyle w:val="Hyperlink"/>
                <w:noProof/>
                <w:webHidden/>
              </w:rPr>
              <w:instrText xml:space="preserve"> PAGEREF _Toc531442287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19E2B7F" w14:textId="77777777" w:rsidR="00D96585" w:rsidRDefault="00D96585" w:rsidP="00D96585">
          <w:pPr>
            <w:pStyle w:val="TOC4"/>
            <w:tabs>
              <w:tab w:val="right" w:pos="9350"/>
            </w:tabs>
            <w:rPr>
              <w:rFonts w:asciiTheme="minorHAnsi" w:eastAsiaTheme="minorEastAsia" w:hAnsiTheme="minorHAnsi" w:cstheme="minorBidi"/>
              <w:noProof/>
              <w:sz w:val="22"/>
              <w:szCs w:val="22"/>
            </w:rPr>
          </w:pPr>
          <w:hyperlink r:id="rId70" w:anchor="_Toc531442288" w:history="1">
            <w:r>
              <w:rPr>
                <w:rStyle w:val="Hyperlink"/>
                <w:noProof/>
              </w:rPr>
              <w:t>3.6.10.2</w:t>
            </w:r>
            <w:r>
              <w:rPr>
                <w:rStyle w:val="Hyperlink"/>
                <w:noProof/>
                <w:webHidden/>
              </w:rPr>
              <w:tab/>
            </w:r>
            <w:r>
              <w:rPr>
                <w:rStyle w:val="Hyperlink"/>
                <w:noProof/>
                <w:webHidden/>
              </w:rPr>
              <w:fldChar w:fldCharType="begin"/>
            </w:r>
            <w:r>
              <w:rPr>
                <w:rStyle w:val="Hyperlink"/>
                <w:noProof/>
                <w:webHidden/>
              </w:rPr>
              <w:instrText xml:space="preserve"> PAGEREF _Toc531442288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3BF78B2B"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71" w:anchor="_Toc531442289" w:history="1">
            <w:r>
              <w:rPr>
                <w:rStyle w:val="Hyperlink"/>
                <w:noProof/>
              </w:rPr>
              <w:t>3.8 Design Constraints</w:t>
            </w:r>
            <w:r>
              <w:rPr>
                <w:rStyle w:val="Hyperlink"/>
                <w:noProof/>
                <w:webHidden/>
              </w:rPr>
              <w:tab/>
            </w:r>
            <w:r>
              <w:rPr>
                <w:rStyle w:val="Hyperlink"/>
                <w:noProof/>
                <w:webHidden/>
              </w:rPr>
              <w:fldChar w:fldCharType="begin"/>
            </w:r>
            <w:r>
              <w:rPr>
                <w:rStyle w:val="Hyperlink"/>
                <w:noProof/>
                <w:webHidden/>
              </w:rPr>
              <w:instrText xml:space="preserve"> PAGEREF _Toc531442289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22A2B6E8"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2" w:anchor="_Toc531442290" w:history="1">
            <w:r>
              <w:rPr>
                <w:rStyle w:val="Hyperlink"/>
                <w:noProof/>
              </w:rPr>
              <w:t>3.8.1</w:t>
            </w:r>
            <w:r>
              <w:rPr>
                <w:rStyle w:val="Hyperlink"/>
                <w:noProof/>
                <w:webHidden/>
              </w:rPr>
              <w:tab/>
            </w:r>
            <w:r>
              <w:rPr>
                <w:rStyle w:val="Hyperlink"/>
                <w:noProof/>
                <w:webHidden/>
              </w:rPr>
              <w:fldChar w:fldCharType="begin"/>
            </w:r>
            <w:r>
              <w:rPr>
                <w:rStyle w:val="Hyperlink"/>
                <w:noProof/>
                <w:webHidden/>
              </w:rPr>
              <w:instrText xml:space="preserve"> PAGEREF _Toc531442290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574FA44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3" w:anchor="_Toc531442291" w:history="1">
            <w:r>
              <w:rPr>
                <w:rStyle w:val="Hyperlink"/>
                <w:noProof/>
              </w:rPr>
              <w:t>3.8.2</w:t>
            </w:r>
            <w:r>
              <w:rPr>
                <w:rStyle w:val="Hyperlink"/>
                <w:noProof/>
                <w:webHidden/>
              </w:rPr>
              <w:tab/>
            </w:r>
            <w:r>
              <w:rPr>
                <w:rStyle w:val="Hyperlink"/>
                <w:noProof/>
                <w:webHidden/>
              </w:rPr>
              <w:fldChar w:fldCharType="begin"/>
            </w:r>
            <w:r>
              <w:rPr>
                <w:rStyle w:val="Hyperlink"/>
                <w:noProof/>
                <w:webHidden/>
              </w:rPr>
              <w:instrText xml:space="preserve"> PAGEREF _Toc531442291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255EAC10"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4" w:anchor="_Toc531442292" w:history="1">
            <w:r>
              <w:rPr>
                <w:rStyle w:val="Hyperlink"/>
                <w:noProof/>
              </w:rPr>
              <w:t>3.8.3</w:t>
            </w:r>
            <w:r>
              <w:rPr>
                <w:rStyle w:val="Hyperlink"/>
                <w:noProof/>
                <w:webHidden/>
              </w:rPr>
              <w:tab/>
            </w:r>
            <w:r>
              <w:rPr>
                <w:rStyle w:val="Hyperlink"/>
                <w:noProof/>
                <w:webHidden/>
              </w:rPr>
              <w:fldChar w:fldCharType="begin"/>
            </w:r>
            <w:r>
              <w:rPr>
                <w:rStyle w:val="Hyperlink"/>
                <w:noProof/>
                <w:webHidden/>
              </w:rPr>
              <w:instrText xml:space="preserve"> PAGEREF _Toc531442292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3BFB9AFC"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5" w:anchor="_Toc531442293" w:history="1">
            <w:r>
              <w:rPr>
                <w:rStyle w:val="Hyperlink"/>
                <w:noProof/>
              </w:rPr>
              <w:t>3.8.4</w:t>
            </w:r>
            <w:r>
              <w:rPr>
                <w:rStyle w:val="Hyperlink"/>
                <w:noProof/>
                <w:webHidden/>
              </w:rPr>
              <w:tab/>
            </w:r>
            <w:r>
              <w:rPr>
                <w:rStyle w:val="Hyperlink"/>
                <w:noProof/>
                <w:webHidden/>
              </w:rPr>
              <w:fldChar w:fldCharType="begin"/>
            </w:r>
            <w:r>
              <w:rPr>
                <w:rStyle w:val="Hyperlink"/>
                <w:noProof/>
                <w:webHidden/>
              </w:rPr>
              <w:instrText xml:space="preserve"> PAGEREF _Toc531442293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3E757FBA"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6" w:anchor="_Toc531442294" w:history="1">
            <w:r>
              <w:rPr>
                <w:rStyle w:val="Hyperlink"/>
                <w:noProof/>
              </w:rPr>
              <w:t>3.8.5</w:t>
            </w:r>
            <w:r>
              <w:rPr>
                <w:rStyle w:val="Hyperlink"/>
                <w:noProof/>
                <w:webHidden/>
              </w:rPr>
              <w:tab/>
            </w:r>
            <w:r>
              <w:rPr>
                <w:rStyle w:val="Hyperlink"/>
                <w:noProof/>
                <w:webHidden/>
              </w:rPr>
              <w:fldChar w:fldCharType="begin"/>
            </w:r>
            <w:r>
              <w:rPr>
                <w:rStyle w:val="Hyperlink"/>
                <w:noProof/>
                <w:webHidden/>
              </w:rPr>
              <w:instrText xml:space="preserve"> PAGEREF _Toc531442294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3CB1D5A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77" w:anchor="_Toc531442295" w:history="1">
            <w:r>
              <w:rPr>
                <w:rStyle w:val="Hyperlink"/>
                <w:noProof/>
              </w:rPr>
              <w:t>3.8.6</w:t>
            </w:r>
            <w:r>
              <w:rPr>
                <w:rStyle w:val="Hyperlink"/>
                <w:noProof/>
                <w:webHidden/>
              </w:rPr>
              <w:tab/>
            </w:r>
            <w:r>
              <w:rPr>
                <w:rStyle w:val="Hyperlink"/>
                <w:noProof/>
                <w:webHidden/>
              </w:rPr>
              <w:fldChar w:fldCharType="begin"/>
            </w:r>
            <w:r>
              <w:rPr>
                <w:rStyle w:val="Hyperlink"/>
                <w:noProof/>
                <w:webHidden/>
              </w:rPr>
              <w:instrText xml:space="preserve"> PAGEREF _Toc531442295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0D5EC576"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78" w:anchor="_Toc531442296" w:history="1">
            <w:r>
              <w:rPr>
                <w:rStyle w:val="Hyperlink"/>
                <w:noProof/>
              </w:rPr>
              <w:t>3.10 Other Requirements</w:t>
            </w:r>
            <w:r>
              <w:rPr>
                <w:rStyle w:val="Hyperlink"/>
                <w:noProof/>
                <w:webHidden/>
              </w:rPr>
              <w:tab/>
            </w:r>
            <w:r>
              <w:rPr>
                <w:rStyle w:val="Hyperlink"/>
                <w:noProof/>
                <w:webHidden/>
              </w:rPr>
              <w:fldChar w:fldCharType="begin"/>
            </w:r>
            <w:r>
              <w:rPr>
                <w:rStyle w:val="Hyperlink"/>
                <w:noProof/>
                <w:webHidden/>
              </w:rPr>
              <w:instrText xml:space="preserve"> PAGEREF _Toc531442296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07C9E629" w14:textId="77777777" w:rsidR="00D96585" w:rsidRDefault="00D96585" w:rsidP="00D96585">
          <w:pPr>
            <w:pStyle w:val="TOC1"/>
            <w:tabs>
              <w:tab w:val="right" w:pos="9350"/>
            </w:tabs>
            <w:rPr>
              <w:rFonts w:asciiTheme="minorHAnsi" w:eastAsiaTheme="minorEastAsia" w:hAnsiTheme="minorHAnsi" w:cstheme="minorBidi"/>
              <w:noProof/>
              <w:sz w:val="22"/>
              <w:szCs w:val="22"/>
            </w:rPr>
          </w:pPr>
          <w:hyperlink r:id="rId79" w:anchor="_Toc531442297" w:history="1">
            <w:r>
              <w:rPr>
                <w:rStyle w:val="Hyperlink"/>
                <w:noProof/>
              </w:rPr>
              <w:t>4. Analysis Models</w:t>
            </w:r>
            <w:r>
              <w:rPr>
                <w:rStyle w:val="Hyperlink"/>
                <w:noProof/>
                <w:webHidden/>
              </w:rPr>
              <w:tab/>
            </w:r>
            <w:r>
              <w:rPr>
                <w:rStyle w:val="Hyperlink"/>
                <w:noProof/>
                <w:webHidden/>
              </w:rPr>
              <w:fldChar w:fldCharType="begin"/>
            </w:r>
            <w:r>
              <w:rPr>
                <w:rStyle w:val="Hyperlink"/>
                <w:noProof/>
                <w:webHidden/>
              </w:rPr>
              <w:instrText xml:space="preserve"> PAGEREF _Toc531442297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678F5F66"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80" w:anchor="_Toc531442298" w:history="1">
            <w:r>
              <w:rPr>
                <w:rStyle w:val="Hyperlink"/>
                <w:noProof/>
              </w:rPr>
              <w:t>4.1 Sequence Diagrams</w:t>
            </w:r>
            <w:r>
              <w:rPr>
                <w:rStyle w:val="Hyperlink"/>
                <w:noProof/>
                <w:webHidden/>
              </w:rPr>
              <w:tab/>
            </w:r>
            <w:r>
              <w:rPr>
                <w:rStyle w:val="Hyperlink"/>
                <w:noProof/>
                <w:webHidden/>
              </w:rPr>
              <w:fldChar w:fldCharType="begin"/>
            </w:r>
            <w:r>
              <w:rPr>
                <w:rStyle w:val="Hyperlink"/>
                <w:noProof/>
                <w:webHidden/>
              </w:rPr>
              <w:instrText xml:space="preserve"> PAGEREF _Toc531442298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024BC837"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1" w:anchor="_Toc531442299" w:history="1">
            <w:r>
              <w:rPr>
                <w:rStyle w:val="Hyperlink"/>
                <w:noProof/>
              </w:rPr>
              <w:t>4.1.1 Set Prices for Different Services</w:t>
            </w:r>
            <w:r>
              <w:rPr>
                <w:rStyle w:val="Hyperlink"/>
                <w:noProof/>
                <w:webHidden/>
              </w:rPr>
              <w:tab/>
            </w:r>
            <w:r>
              <w:rPr>
                <w:rStyle w:val="Hyperlink"/>
                <w:noProof/>
                <w:webHidden/>
              </w:rPr>
              <w:fldChar w:fldCharType="begin"/>
            </w:r>
            <w:r>
              <w:rPr>
                <w:rStyle w:val="Hyperlink"/>
                <w:noProof/>
                <w:webHidden/>
              </w:rPr>
              <w:instrText xml:space="preserve"> PAGEREF _Toc531442299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304C98A2"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2" w:anchor="_Toc531442300" w:history="1">
            <w:r>
              <w:rPr>
                <w:rStyle w:val="Hyperlink"/>
                <w:noProof/>
              </w:rPr>
              <w:t>4.1.2 Make reservation</w:t>
            </w:r>
            <w:r>
              <w:rPr>
                <w:rStyle w:val="Hyperlink"/>
                <w:noProof/>
                <w:webHidden/>
              </w:rPr>
              <w:tab/>
            </w:r>
            <w:r>
              <w:rPr>
                <w:rStyle w:val="Hyperlink"/>
                <w:noProof/>
                <w:webHidden/>
              </w:rPr>
              <w:fldChar w:fldCharType="begin"/>
            </w:r>
            <w:r>
              <w:rPr>
                <w:rStyle w:val="Hyperlink"/>
                <w:noProof/>
                <w:webHidden/>
              </w:rPr>
              <w:instrText xml:space="preserve"> PAGEREF _Toc531442300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0588509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3" w:anchor="_Toc531442301" w:history="1">
            <w:r>
              <w:rPr>
                <w:rStyle w:val="Hyperlink"/>
                <w:noProof/>
              </w:rPr>
              <w:t>4.1.3 Modify Reservation</w:t>
            </w:r>
            <w:r>
              <w:rPr>
                <w:rStyle w:val="Hyperlink"/>
                <w:noProof/>
                <w:webHidden/>
              </w:rPr>
              <w:tab/>
            </w:r>
            <w:r>
              <w:rPr>
                <w:rStyle w:val="Hyperlink"/>
                <w:noProof/>
                <w:webHidden/>
              </w:rPr>
              <w:fldChar w:fldCharType="begin"/>
            </w:r>
            <w:r>
              <w:rPr>
                <w:rStyle w:val="Hyperlink"/>
                <w:noProof/>
                <w:webHidden/>
              </w:rPr>
              <w:instrText xml:space="preserve"> PAGEREF _Toc531442301 \h </w:instrText>
            </w:r>
            <w:r>
              <w:rPr>
                <w:rStyle w:val="Hyperlink"/>
                <w:noProof/>
                <w:webHidden/>
              </w:rPr>
            </w:r>
            <w:r>
              <w:rPr>
                <w:rStyle w:val="Hyperlink"/>
                <w:noProof/>
                <w:webHidden/>
              </w:rPr>
              <w:fldChar w:fldCharType="separate"/>
            </w:r>
            <w:r>
              <w:rPr>
                <w:rStyle w:val="Hyperlink"/>
                <w:noProof/>
                <w:webHidden/>
              </w:rPr>
              <w:t>29</w:t>
            </w:r>
            <w:r>
              <w:rPr>
                <w:rStyle w:val="Hyperlink"/>
                <w:noProof/>
                <w:webHidden/>
              </w:rPr>
              <w:fldChar w:fldCharType="end"/>
            </w:r>
          </w:hyperlink>
        </w:p>
        <w:p w14:paraId="5988F4F1"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4" w:anchor="_Toc531442302" w:history="1">
            <w:r>
              <w:rPr>
                <w:rStyle w:val="Hyperlink"/>
                <w:noProof/>
              </w:rPr>
              <w:t>4.1.4 Create Account</w:t>
            </w:r>
            <w:r>
              <w:rPr>
                <w:rStyle w:val="Hyperlink"/>
                <w:noProof/>
                <w:webHidden/>
              </w:rPr>
              <w:tab/>
            </w:r>
            <w:r>
              <w:rPr>
                <w:rStyle w:val="Hyperlink"/>
                <w:noProof/>
                <w:webHidden/>
              </w:rPr>
              <w:fldChar w:fldCharType="begin"/>
            </w:r>
            <w:r>
              <w:rPr>
                <w:rStyle w:val="Hyperlink"/>
                <w:noProof/>
                <w:webHidden/>
              </w:rPr>
              <w:instrText xml:space="preserve"> PAGEREF _Toc531442302 \h </w:instrText>
            </w:r>
            <w:r>
              <w:rPr>
                <w:rStyle w:val="Hyperlink"/>
                <w:noProof/>
                <w:webHidden/>
              </w:rPr>
            </w:r>
            <w:r>
              <w:rPr>
                <w:rStyle w:val="Hyperlink"/>
                <w:noProof/>
                <w:webHidden/>
              </w:rPr>
              <w:fldChar w:fldCharType="separate"/>
            </w:r>
            <w:r>
              <w:rPr>
                <w:rStyle w:val="Hyperlink"/>
                <w:noProof/>
                <w:webHidden/>
              </w:rPr>
              <w:t>30</w:t>
            </w:r>
            <w:r>
              <w:rPr>
                <w:rStyle w:val="Hyperlink"/>
                <w:noProof/>
                <w:webHidden/>
              </w:rPr>
              <w:fldChar w:fldCharType="end"/>
            </w:r>
          </w:hyperlink>
        </w:p>
        <w:p w14:paraId="7629A8F3"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5" w:anchor="_Toc531442303" w:history="1">
            <w:r>
              <w:rPr>
                <w:rStyle w:val="Hyperlink"/>
                <w:noProof/>
              </w:rPr>
              <w:t>4.1.5 View Statistical Charts</w:t>
            </w:r>
            <w:r>
              <w:rPr>
                <w:rStyle w:val="Hyperlink"/>
                <w:noProof/>
                <w:webHidden/>
              </w:rPr>
              <w:tab/>
            </w:r>
            <w:r>
              <w:rPr>
                <w:rStyle w:val="Hyperlink"/>
                <w:noProof/>
                <w:webHidden/>
              </w:rPr>
              <w:fldChar w:fldCharType="begin"/>
            </w:r>
            <w:r>
              <w:rPr>
                <w:rStyle w:val="Hyperlink"/>
                <w:noProof/>
                <w:webHidden/>
              </w:rPr>
              <w:instrText xml:space="preserve"> PAGEREF _Toc531442303 \h </w:instrText>
            </w:r>
            <w:r>
              <w:rPr>
                <w:rStyle w:val="Hyperlink"/>
                <w:noProof/>
                <w:webHidden/>
              </w:rPr>
            </w:r>
            <w:r>
              <w:rPr>
                <w:rStyle w:val="Hyperlink"/>
                <w:noProof/>
                <w:webHidden/>
              </w:rPr>
              <w:fldChar w:fldCharType="separate"/>
            </w:r>
            <w:r>
              <w:rPr>
                <w:rStyle w:val="Hyperlink"/>
                <w:noProof/>
                <w:webHidden/>
              </w:rPr>
              <w:t>31</w:t>
            </w:r>
            <w:r>
              <w:rPr>
                <w:rStyle w:val="Hyperlink"/>
                <w:noProof/>
                <w:webHidden/>
              </w:rPr>
              <w:fldChar w:fldCharType="end"/>
            </w:r>
          </w:hyperlink>
        </w:p>
        <w:p w14:paraId="37436598" w14:textId="77777777" w:rsidR="00D96585" w:rsidRDefault="00D96585" w:rsidP="00D96585">
          <w:pPr>
            <w:pStyle w:val="TOC2"/>
            <w:tabs>
              <w:tab w:val="right" w:pos="9350"/>
            </w:tabs>
            <w:rPr>
              <w:rFonts w:asciiTheme="minorHAnsi" w:eastAsiaTheme="minorEastAsia" w:hAnsiTheme="minorHAnsi" w:cstheme="minorBidi"/>
              <w:noProof/>
              <w:sz w:val="22"/>
              <w:szCs w:val="22"/>
            </w:rPr>
          </w:pPr>
          <w:hyperlink r:id="rId86" w:anchor="_Toc531442304" w:history="1">
            <w:r>
              <w:rPr>
                <w:rStyle w:val="Hyperlink"/>
                <w:noProof/>
              </w:rPr>
              <w:t>4.3 Activity Diagram</w:t>
            </w:r>
            <w:r>
              <w:rPr>
                <w:rStyle w:val="Hyperlink"/>
                <w:noProof/>
                <w:webHidden/>
              </w:rPr>
              <w:tab/>
            </w:r>
            <w:r>
              <w:rPr>
                <w:rStyle w:val="Hyperlink"/>
                <w:noProof/>
                <w:webHidden/>
              </w:rPr>
              <w:fldChar w:fldCharType="begin"/>
            </w:r>
            <w:r>
              <w:rPr>
                <w:rStyle w:val="Hyperlink"/>
                <w:noProof/>
                <w:webHidden/>
              </w:rPr>
              <w:instrText xml:space="preserve"> PAGEREF _Toc531442304 \h </w:instrText>
            </w:r>
            <w:r>
              <w:rPr>
                <w:rStyle w:val="Hyperlink"/>
                <w:noProof/>
                <w:webHidden/>
              </w:rPr>
            </w:r>
            <w:r>
              <w:rPr>
                <w:rStyle w:val="Hyperlink"/>
                <w:noProof/>
                <w:webHidden/>
              </w:rPr>
              <w:fldChar w:fldCharType="separate"/>
            </w:r>
            <w:r>
              <w:rPr>
                <w:rStyle w:val="Hyperlink"/>
                <w:noProof/>
                <w:webHidden/>
              </w:rPr>
              <w:t>32</w:t>
            </w:r>
            <w:r>
              <w:rPr>
                <w:rStyle w:val="Hyperlink"/>
                <w:noProof/>
                <w:webHidden/>
              </w:rPr>
              <w:fldChar w:fldCharType="end"/>
            </w:r>
          </w:hyperlink>
        </w:p>
        <w:p w14:paraId="2F9D40AD"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7" w:anchor="_Toc531442305" w:history="1">
            <w:r>
              <w:rPr>
                <w:rStyle w:val="Hyperlink"/>
                <w:noProof/>
              </w:rPr>
              <w:t>4.3.1 Set Prices for Different Services</w:t>
            </w:r>
            <w:r>
              <w:rPr>
                <w:rStyle w:val="Hyperlink"/>
                <w:noProof/>
                <w:webHidden/>
              </w:rPr>
              <w:tab/>
            </w:r>
            <w:r>
              <w:rPr>
                <w:rStyle w:val="Hyperlink"/>
                <w:noProof/>
                <w:webHidden/>
              </w:rPr>
              <w:fldChar w:fldCharType="begin"/>
            </w:r>
            <w:r>
              <w:rPr>
                <w:rStyle w:val="Hyperlink"/>
                <w:noProof/>
                <w:webHidden/>
              </w:rPr>
              <w:instrText xml:space="preserve"> PAGEREF _Toc531442305 \h </w:instrText>
            </w:r>
            <w:r>
              <w:rPr>
                <w:rStyle w:val="Hyperlink"/>
                <w:noProof/>
                <w:webHidden/>
              </w:rPr>
            </w:r>
            <w:r>
              <w:rPr>
                <w:rStyle w:val="Hyperlink"/>
                <w:noProof/>
                <w:webHidden/>
              </w:rPr>
              <w:fldChar w:fldCharType="separate"/>
            </w:r>
            <w:r>
              <w:rPr>
                <w:rStyle w:val="Hyperlink"/>
                <w:noProof/>
                <w:webHidden/>
              </w:rPr>
              <w:t>32</w:t>
            </w:r>
            <w:r>
              <w:rPr>
                <w:rStyle w:val="Hyperlink"/>
                <w:noProof/>
                <w:webHidden/>
              </w:rPr>
              <w:fldChar w:fldCharType="end"/>
            </w:r>
          </w:hyperlink>
        </w:p>
        <w:p w14:paraId="3EC6F920"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8" w:anchor="_Toc531442306" w:history="1">
            <w:r>
              <w:rPr>
                <w:rStyle w:val="Hyperlink"/>
                <w:noProof/>
              </w:rPr>
              <w:t>4.3.2 Make reservation</w:t>
            </w:r>
            <w:r>
              <w:rPr>
                <w:rStyle w:val="Hyperlink"/>
                <w:noProof/>
                <w:webHidden/>
              </w:rPr>
              <w:tab/>
            </w:r>
            <w:r>
              <w:rPr>
                <w:rStyle w:val="Hyperlink"/>
                <w:noProof/>
                <w:webHidden/>
              </w:rPr>
              <w:fldChar w:fldCharType="begin"/>
            </w:r>
            <w:r>
              <w:rPr>
                <w:rStyle w:val="Hyperlink"/>
                <w:noProof/>
                <w:webHidden/>
              </w:rPr>
              <w:instrText xml:space="preserve"> PAGEREF _Toc531442306 \h </w:instrText>
            </w:r>
            <w:r>
              <w:rPr>
                <w:rStyle w:val="Hyperlink"/>
                <w:noProof/>
                <w:webHidden/>
              </w:rPr>
            </w:r>
            <w:r>
              <w:rPr>
                <w:rStyle w:val="Hyperlink"/>
                <w:noProof/>
                <w:webHidden/>
              </w:rPr>
              <w:fldChar w:fldCharType="separate"/>
            </w:r>
            <w:r>
              <w:rPr>
                <w:rStyle w:val="Hyperlink"/>
                <w:noProof/>
                <w:webHidden/>
              </w:rPr>
              <w:t>33</w:t>
            </w:r>
            <w:r>
              <w:rPr>
                <w:rStyle w:val="Hyperlink"/>
                <w:noProof/>
                <w:webHidden/>
              </w:rPr>
              <w:fldChar w:fldCharType="end"/>
            </w:r>
          </w:hyperlink>
        </w:p>
        <w:p w14:paraId="72501704"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89" w:anchor="_Toc531442307" w:history="1">
            <w:r>
              <w:rPr>
                <w:rStyle w:val="Hyperlink"/>
                <w:noProof/>
              </w:rPr>
              <w:t>4.3.3 Modify Reservation</w:t>
            </w:r>
            <w:r>
              <w:rPr>
                <w:rStyle w:val="Hyperlink"/>
                <w:noProof/>
                <w:webHidden/>
              </w:rPr>
              <w:tab/>
            </w:r>
            <w:r>
              <w:rPr>
                <w:rStyle w:val="Hyperlink"/>
                <w:noProof/>
                <w:webHidden/>
              </w:rPr>
              <w:fldChar w:fldCharType="begin"/>
            </w:r>
            <w:r>
              <w:rPr>
                <w:rStyle w:val="Hyperlink"/>
                <w:noProof/>
                <w:webHidden/>
              </w:rPr>
              <w:instrText xml:space="preserve"> PAGEREF _Toc531442307 \h </w:instrText>
            </w:r>
            <w:r>
              <w:rPr>
                <w:rStyle w:val="Hyperlink"/>
                <w:noProof/>
                <w:webHidden/>
              </w:rPr>
            </w:r>
            <w:r>
              <w:rPr>
                <w:rStyle w:val="Hyperlink"/>
                <w:noProof/>
                <w:webHidden/>
              </w:rPr>
              <w:fldChar w:fldCharType="separate"/>
            </w:r>
            <w:r>
              <w:rPr>
                <w:rStyle w:val="Hyperlink"/>
                <w:noProof/>
                <w:webHidden/>
              </w:rPr>
              <w:t>34</w:t>
            </w:r>
            <w:r>
              <w:rPr>
                <w:rStyle w:val="Hyperlink"/>
                <w:noProof/>
                <w:webHidden/>
              </w:rPr>
              <w:fldChar w:fldCharType="end"/>
            </w:r>
          </w:hyperlink>
        </w:p>
        <w:p w14:paraId="058FDEDB"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90" w:anchor="_Toc531442308" w:history="1">
            <w:r>
              <w:rPr>
                <w:rStyle w:val="Hyperlink"/>
                <w:noProof/>
              </w:rPr>
              <w:t>4.3.4 Create Account</w:t>
            </w:r>
            <w:r>
              <w:rPr>
                <w:rStyle w:val="Hyperlink"/>
                <w:noProof/>
                <w:webHidden/>
              </w:rPr>
              <w:tab/>
            </w:r>
            <w:r>
              <w:rPr>
                <w:rStyle w:val="Hyperlink"/>
                <w:noProof/>
                <w:webHidden/>
              </w:rPr>
              <w:fldChar w:fldCharType="begin"/>
            </w:r>
            <w:r>
              <w:rPr>
                <w:rStyle w:val="Hyperlink"/>
                <w:noProof/>
                <w:webHidden/>
              </w:rPr>
              <w:instrText xml:space="preserve"> PAGEREF _Toc531442308 \h </w:instrText>
            </w:r>
            <w:r>
              <w:rPr>
                <w:rStyle w:val="Hyperlink"/>
                <w:noProof/>
                <w:webHidden/>
              </w:rPr>
            </w:r>
            <w:r>
              <w:rPr>
                <w:rStyle w:val="Hyperlink"/>
                <w:noProof/>
                <w:webHidden/>
              </w:rPr>
              <w:fldChar w:fldCharType="separate"/>
            </w:r>
            <w:r>
              <w:rPr>
                <w:rStyle w:val="Hyperlink"/>
                <w:noProof/>
                <w:webHidden/>
              </w:rPr>
              <w:t>35</w:t>
            </w:r>
            <w:r>
              <w:rPr>
                <w:rStyle w:val="Hyperlink"/>
                <w:noProof/>
                <w:webHidden/>
              </w:rPr>
              <w:fldChar w:fldCharType="end"/>
            </w:r>
          </w:hyperlink>
        </w:p>
        <w:p w14:paraId="7B652855" w14:textId="77777777" w:rsidR="00D96585" w:rsidRDefault="00D96585" w:rsidP="00D96585">
          <w:pPr>
            <w:pStyle w:val="TOC3"/>
            <w:tabs>
              <w:tab w:val="right" w:pos="9350"/>
            </w:tabs>
            <w:rPr>
              <w:rFonts w:asciiTheme="minorHAnsi" w:eastAsiaTheme="minorEastAsia" w:hAnsiTheme="minorHAnsi" w:cstheme="minorBidi"/>
              <w:noProof/>
              <w:sz w:val="22"/>
              <w:szCs w:val="22"/>
            </w:rPr>
          </w:pPr>
          <w:hyperlink r:id="rId91" w:anchor="_Toc531442309" w:history="1">
            <w:r>
              <w:rPr>
                <w:rStyle w:val="Hyperlink"/>
                <w:noProof/>
              </w:rPr>
              <w:t>4.3.5 View Statistical Charts</w:t>
            </w:r>
            <w:r>
              <w:rPr>
                <w:rStyle w:val="Hyperlink"/>
                <w:noProof/>
                <w:webHidden/>
              </w:rPr>
              <w:tab/>
            </w:r>
            <w:r>
              <w:rPr>
                <w:rStyle w:val="Hyperlink"/>
                <w:noProof/>
                <w:webHidden/>
              </w:rPr>
              <w:fldChar w:fldCharType="begin"/>
            </w:r>
            <w:r>
              <w:rPr>
                <w:rStyle w:val="Hyperlink"/>
                <w:noProof/>
                <w:webHidden/>
              </w:rPr>
              <w:instrText xml:space="preserve"> PAGEREF _Toc531442309 \h </w:instrText>
            </w:r>
            <w:r>
              <w:rPr>
                <w:rStyle w:val="Hyperlink"/>
                <w:noProof/>
                <w:webHidden/>
              </w:rPr>
            </w:r>
            <w:r>
              <w:rPr>
                <w:rStyle w:val="Hyperlink"/>
                <w:noProof/>
                <w:webHidden/>
              </w:rPr>
              <w:fldChar w:fldCharType="separate"/>
            </w:r>
            <w:r>
              <w:rPr>
                <w:rStyle w:val="Hyperlink"/>
                <w:noProof/>
                <w:webHidden/>
              </w:rPr>
              <w:t>36</w:t>
            </w:r>
            <w:r>
              <w:rPr>
                <w:rStyle w:val="Hyperlink"/>
                <w:noProof/>
                <w:webHidden/>
              </w:rPr>
              <w:fldChar w:fldCharType="end"/>
            </w:r>
          </w:hyperlink>
        </w:p>
        <w:p w14:paraId="72C94E98" w14:textId="77777777" w:rsidR="00D96585" w:rsidRDefault="00D96585" w:rsidP="00D96585">
          <w:pPr>
            <w:tabs>
              <w:tab w:val="right" w:pos="9360"/>
            </w:tabs>
            <w:spacing w:before="60" w:after="80"/>
            <w:ind w:left="360"/>
            <w:rPr>
              <w:rFonts w:ascii="Calibri" w:eastAsia="Calibri" w:hAnsi="Calibri" w:cs="Calibri"/>
              <w:sz w:val="22"/>
              <w:szCs w:val="22"/>
            </w:rPr>
          </w:pPr>
          <w:r>
            <w:fldChar w:fldCharType="end"/>
          </w:r>
        </w:p>
      </w:sdtContent>
    </w:sdt>
    <w:p w14:paraId="2FD91807" w14:textId="77777777" w:rsidR="00D96585" w:rsidRDefault="00D96585" w:rsidP="00D96585"/>
    <w:p w14:paraId="367B934B" w14:textId="77777777" w:rsidR="00D96585" w:rsidRDefault="00D96585" w:rsidP="00D96585"/>
    <w:p w14:paraId="3DCE7A6A" w14:textId="77777777" w:rsidR="00D96585" w:rsidRDefault="00D96585" w:rsidP="00D96585">
      <w:bookmarkStart w:id="0" w:name="_23ckvvd"/>
      <w:bookmarkEnd w:id="0"/>
    </w:p>
    <w:p w14:paraId="353B0A01" w14:textId="77777777" w:rsidR="00D96585" w:rsidRDefault="00D96585" w:rsidP="00D96585">
      <w:pPr>
        <w:tabs>
          <w:tab w:val="clear" w:pos="180"/>
          <w:tab w:val="clear" w:pos="360"/>
          <w:tab w:val="clear" w:pos="720"/>
        </w:tabs>
        <w:spacing w:line="276" w:lineRule="auto"/>
        <w:sectPr w:rsidR="00D96585">
          <w:pgSz w:w="12240" w:h="15840"/>
          <w:pgMar w:top="1440" w:right="1440" w:bottom="1440" w:left="1440" w:header="0" w:footer="0" w:gutter="0"/>
          <w:cols w:space="720"/>
        </w:sectPr>
      </w:pPr>
      <w:r>
        <w:br w:type="page"/>
      </w:r>
    </w:p>
    <w:p w14:paraId="34FB8581" w14:textId="77777777" w:rsidR="00D96585" w:rsidRDefault="00D96585" w:rsidP="00D96585">
      <w:pPr>
        <w:pStyle w:val="Heading1"/>
        <w:rPr>
          <w:rFonts w:eastAsia="Times"/>
        </w:rPr>
      </w:pPr>
      <w:bookmarkStart w:id="1" w:name="_Toc531442226"/>
      <w:r>
        <w:rPr>
          <w:rFonts w:eastAsia="Times"/>
        </w:rPr>
        <w:lastRenderedPageBreak/>
        <w:t>1. Introduction</w:t>
      </w:r>
      <w:bookmarkEnd w:id="1"/>
    </w:p>
    <w:p w14:paraId="303D8818" w14:textId="77777777" w:rsidR="00D96585" w:rsidRDefault="00D96585" w:rsidP="00D96585">
      <w:bookmarkStart w:id="2" w:name="_32hioqz"/>
      <w:bookmarkEnd w:id="2"/>
      <w:r>
        <w:t xml:space="preserve">This project is to intends to develop a computerized system to manage parking usage and online reservations in a parking garage </w:t>
      </w:r>
    </w:p>
    <w:p w14:paraId="439ADF94" w14:textId="77777777" w:rsidR="00D96585" w:rsidRDefault="00D96585" w:rsidP="00D96585">
      <w:pPr>
        <w:pStyle w:val="Heading2"/>
        <w:rPr>
          <w:rFonts w:eastAsia="Times"/>
        </w:rPr>
      </w:pPr>
      <w:bookmarkStart w:id="3" w:name="_Toc531442227"/>
      <w:r>
        <w:rPr>
          <w:rFonts w:eastAsia="Times"/>
        </w:rPr>
        <w:t>1.1 Purpose</w:t>
      </w:r>
      <w:bookmarkEnd w:id="3"/>
    </w:p>
    <w:p w14:paraId="278008F5" w14:textId="77777777" w:rsidR="00D96585" w:rsidRDefault="00D96585" w:rsidP="00D96585">
      <w:r>
        <w:t xml:space="preserve">The purpose of this project is to track and manage occupancy of a parking garage and allow customers to find and reserve available parking places and to make </w:t>
      </w:r>
      <w:proofErr w:type="gramStart"/>
      <w:r>
        <w:t>The</w:t>
      </w:r>
      <w:proofErr w:type="gramEnd"/>
      <w:r>
        <w:t xml:space="preserve"> parking garage operates without any computerized system.</w:t>
      </w:r>
    </w:p>
    <w:p w14:paraId="75E470D3" w14:textId="77777777" w:rsidR="00D96585" w:rsidRDefault="00D96585" w:rsidP="00D96585">
      <w:pPr>
        <w:pStyle w:val="Heading2"/>
        <w:rPr>
          <w:rFonts w:eastAsia="Times"/>
        </w:rPr>
      </w:pPr>
      <w:bookmarkStart w:id="4" w:name="_41mghml"/>
      <w:bookmarkStart w:id="5" w:name="_Toc531442228"/>
      <w:bookmarkEnd w:id="4"/>
      <w:r>
        <w:rPr>
          <w:rFonts w:eastAsia="Times"/>
        </w:rPr>
        <w:t>1.2 Scope</w:t>
      </w:r>
      <w:bookmarkEnd w:id="5"/>
    </w:p>
    <w:p w14:paraId="57C935FA" w14:textId="77777777" w:rsidR="00D96585" w:rsidRDefault="00D96585" w:rsidP="00D96585">
      <w:pPr>
        <w:spacing w:after="328"/>
        <w:ind w:right="9"/>
      </w:pPr>
      <w:r>
        <w:rPr>
          <w:rFonts w:ascii="Calibri" w:eastAsia="Calibri" w:hAnsi="Calibri" w:cs="Calibri"/>
          <w:bCs/>
        </w:rPr>
        <w:t>The Parking Garage Reservation Auto Park</w:t>
      </w:r>
      <w:r>
        <w:rPr>
          <w:rFonts w:ascii="Calibri" w:eastAsia="Calibri" w:hAnsi="Calibri" w:cs="Calibri"/>
          <w:b/>
        </w:rPr>
        <w:t xml:space="preserve"> </w:t>
      </w:r>
      <w:r>
        <w:t xml:space="preserve">is to control and track and manage occupancy of a parking garage it will lower the traffic because the most of the visitors will have a parking place in the parking garages and it will make it faster than the usual by 75% and make it easier because it will book a parking place for you before you even come.  </w:t>
      </w:r>
    </w:p>
    <w:p w14:paraId="5D28A43D" w14:textId="77777777" w:rsidR="00D96585" w:rsidRDefault="00D96585" w:rsidP="00D96585">
      <w:r>
        <w:t xml:space="preserve">Furthermore, the software needs to be in </w:t>
      </w:r>
      <w:r>
        <w:rPr>
          <w:color w:val="000000" w:themeColor="text1"/>
        </w:rPr>
        <w:t>Web browser or a smart phone app</w:t>
      </w:r>
      <w:r>
        <w:t xml:space="preserve">lication and display results. All system information is maintained in a database, which is located on a web-server. The software also interacts with the PayPal payment. If the user use the system in his phone he need to download </w:t>
      </w:r>
      <w:proofErr w:type="gramStart"/>
      <w:r>
        <w:t>it ,</w:t>
      </w:r>
      <w:proofErr w:type="gramEnd"/>
      <w:r>
        <w:t xml:space="preserve"> users can view the available parking spots in the app or the web. The application also has the capability of representing both summary and detailed information about the user.</w:t>
      </w:r>
    </w:p>
    <w:p w14:paraId="7B31B1FE" w14:textId="77777777" w:rsidR="00D96585" w:rsidRDefault="00D96585" w:rsidP="00D96585">
      <w:pPr>
        <w:pStyle w:val="Heading2"/>
        <w:rPr>
          <w:rFonts w:eastAsia="Times"/>
        </w:rPr>
      </w:pPr>
      <w:bookmarkStart w:id="6" w:name="_Toc531442229"/>
      <w:r>
        <w:rPr>
          <w:rFonts w:eastAsia="Times"/>
        </w:rPr>
        <w:t>1.3 Definitions, Acronyms, and Abbreviations</w:t>
      </w:r>
      <w:bookmarkStart w:id="7" w:name="_1v1yuxt"/>
      <w:bookmarkEnd w:id="6"/>
      <w:bookmarkEnd w:id="7"/>
    </w:p>
    <w:tbl>
      <w:tblPr>
        <w:tblStyle w:val="TableGrid0"/>
        <w:tblW w:w="9573" w:type="dxa"/>
        <w:tblInd w:w="-106" w:type="dxa"/>
        <w:tblCellMar>
          <w:top w:w="115" w:type="dxa"/>
          <w:left w:w="106" w:type="dxa"/>
          <w:right w:w="43" w:type="dxa"/>
        </w:tblCellMar>
        <w:tblLook w:val="04A0" w:firstRow="1" w:lastRow="0" w:firstColumn="1" w:lastColumn="0" w:noHBand="0" w:noVBand="1"/>
      </w:tblPr>
      <w:tblGrid>
        <w:gridCol w:w="2290"/>
        <w:gridCol w:w="7283"/>
      </w:tblGrid>
      <w:tr w:rsidR="00D96585" w14:paraId="4E81BC0D" w14:textId="77777777" w:rsidTr="00D96585">
        <w:trPr>
          <w:trHeight w:val="478"/>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3C864473" w14:textId="77777777" w:rsidR="00D96585" w:rsidRDefault="00D96585">
            <w:pPr>
              <w:tabs>
                <w:tab w:val="clear" w:pos="180"/>
                <w:tab w:val="clear" w:pos="360"/>
              </w:tabs>
              <w:spacing w:line="256" w:lineRule="auto"/>
              <w:rPr>
                <w:rFonts w:eastAsiaTheme="minorEastAsia"/>
              </w:rPr>
            </w:pPr>
            <w:r>
              <w:rPr>
                <w:b/>
              </w:rPr>
              <w:t xml:space="preserve">Term </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05FCCE44" w14:textId="77777777" w:rsidR="00D96585" w:rsidRDefault="00D96585">
            <w:pPr>
              <w:tabs>
                <w:tab w:val="clear" w:pos="180"/>
                <w:tab w:val="clear" w:pos="360"/>
              </w:tabs>
              <w:spacing w:line="256" w:lineRule="auto"/>
            </w:pPr>
            <w:r>
              <w:rPr>
                <w:b/>
              </w:rPr>
              <w:t xml:space="preserve">Definition </w:t>
            </w:r>
          </w:p>
        </w:tc>
      </w:tr>
      <w:tr w:rsidR="00D96585" w14:paraId="2687A392"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62182526" w14:textId="77777777" w:rsidR="00D96585" w:rsidRDefault="00D96585">
            <w:pPr>
              <w:tabs>
                <w:tab w:val="clear" w:pos="180"/>
                <w:tab w:val="clear" w:pos="360"/>
              </w:tabs>
              <w:spacing w:line="256" w:lineRule="auto"/>
            </w:pPr>
            <w:r>
              <w:t xml:space="preserve">Customer </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53560842" w14:textId="77777777" w:rsidR="00D96585" w:rsidRDefault="00D96585">
            <w:pPr>
              <w:tabs>
                <w:tab w:val="clear" w:pos="180"/>
                <w:tab w:val="clear" w:pos="360"/>
              </w:tabs>
              <w:spacing w:line="256" w:lineRule="auto"/>
            </w:pPr>
            <w:r>
              <w:t xml:space="preserve">Someone who interacts with the system. </w:t>
            </w:r>
          </w:p>
        </w:tc>
      </w:tr>
      <w:tr w:rsidR="00D96585" w14:paraId="24B05A9A" w14:textId="77777777" w:rsidTr="00D96585">
        <w:trPr>
          <w:trHeight w:val="617"/>
        </w:trPr>
        <w:tc>
          <w:tcPr>
            <w:tcW w:w="2290" w:type="dxa"/>
            <w:tcBorders>
              <w:top w:val="dashed" w:sz="6" w:space="0" w:color="AAAAAA"/>
              <w:left w:val="dashed" w:sz="6" w:space="0" w:color="AAAAAA"/>
              <w:bottom w:val="dashed" w:sz="6" w:space="0" w:color="AAAAAA"/>
              <w:right w:val="dashed" w:sz="6" w:space="0" w:color="AAAAAA"/>
            </w:tcBorders>
            <w:hideMark/>
          </w:tcPr>
          <w:p w14:paraId="3C9AD87A" w14:textId="77777777" w:rsidR="00D96585" w:rsidRDefault="00D96585">
            <w:pPr>
              <w:tabs>
                <w:tab w:val="clear" w:pos="180"/>
                <w:tab w:val="clear" w:pos="360"/>
              </w:tabs>
              <w:spacing w:line="256" w:lineRule="auto"/>
              <w:jc w:val="both"/>
            </w:pPr>
            <w:r>
              <w:t>Operator</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1B6FA241" w14:textId="77777777" w:rsidR="00D96585" w:rsidRDefault="00D96585">
            <w:pPr>
              <w:tabs>
                <w:tab w:val="clear" w:pos="180"/>
                <w:tab w:val="clear" w:pos="360"/>
              </w:tabs>
              <w:spacing w:line="256" w:lineRule="auto"/>
            </w:pPr>
            <w:r>
              <w:t xml:space="preserve">System administrator who is given specific permission for managing the system </w:t>
            </w:r>
          </w:p>
        </w:tc>
      </w:tr>
      <w:tr w:rsidR="00D96585" w14:paraId="6AF28505" w14:textId="77777777" w:rsidTr="00D96585">
        <w:trPr>
          <w:trHeight w:val="419"/>
        </w:trPr>
        <w:tc>
          <w:tcPr>
            <w:tcW w:w="2290" w:type="dxa"/>
            <w:tcBorders>
              <w:top w:val="dashed" w:sz="6" w:space="0" w:color="AAAAAA"/>
              <w:left w:val="dashed" w:sz="6" w:space="0" w:color="AAAAAA"/>
              <w:bottom w:val="dashed" w:sz="6" w:space="0" w:color="AAAAAA"/>
              <w:right w:val="dashed" w:sz="6" w:space="0" w:color="AAAAAA"/>
            </w:tcBorders>
            <w:hideMark/>
          </w:tcPr>
          <w:p w14:paraId="1C908842" w14:textId="77777777" w:rsidR="00D96585" w:rsidRDefault="00D96585">
            <w:pPr>
              <w:tabs>
                <w:tab w:val="clear" w:pos="180"/>
                <w:tab w:val="clear" w:pos="360"/>
              </w:tabs>
              <w:spacing w:line="256" w:lineRule="auto"/>
            </w:pPr>
            <w:r>
              <w:t xml:space="preserve">Payment </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6FC81C4C" w14:textId="77777777" w:rsidR="00D96585" w:rsidRDefault="00D96585">
            <w:pPr>
              <w:tabs>
                <w:tab w:val="clear" w:pos="180"/>
                <w:tab w:val="clear" w:pos="360"/>
              </w:tabs>
              <w:spacing w:line="256" w:lineRule="auto"/>
            </w:pPr>
            <w:r>
              <w:t>The external system that controls all the payment methods in the system</w:t>
            </w:r>
          </w:p>
        </w:tc>
      </w:tr>
      <w:tr w:rsidR="00D96585" w14:paraId="4910B74D"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hideMark/>
          </w:tcPr>
          <w:p w14:paraId="74E602EE" w14:textId="77777777" w:rsidR="00D96585" w:rsidRDefault="00D96585">
            <w:pPr>
              <w:tabs>
                <w:tab w:val="clear" w:pos="180"/>
                <w:tab w:val="clear" w:pos="360"/>
              </w:tabs>
              <w:spacing w:line="256" w:lineRule="auto"/>
            </w:pPr>
            <w:r>
              <w:t>Elevator camera</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370B56E1" w14:textId="77777777" w:rsidR="00D96585" w:rsidRDefault="00D96585">
            <w:pPr>
              <w:tabs>
                <w:tab w:val="clear" w:pos="180"/>
                <w:tab w:val="clear" w:pos="360"/>
              </w:tabs>
              <w:spacing w:line="256" w:lineRule="auto"/>
            </w:pPr>
            <w:r>
              <w:t>A device that identify the car using license plate in the elevator.</w:t>
            </w:r>
          </w:p>
        </w:tc>
      </w:tr>
      <w:tr w:rsidR="00D96585" w14:paraId="401367CB"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hideMark/>
          </w:tcPr>
          <w:p w14:paraId="2154DC57" w14:textId="77777777" w:rsidR="00D96585" w:rsidRDefault="00D96585">
            <w:pPr>
              <w:tabs>
                <w:tab w:val="clear" w:pos="180"/>
                <w:tab w:val="clear" w:pos="360"/>
              </w:tabs>
              <w:spacing w:after="160" w:line="256" w:lineRule="auto"/>
            </w:pPr>
            <w:r>
              <w:t>Exit camera</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4F95C780" w14:textId="77777777" w:rsidR="00D96585" w:rsidRDefault="00D96585">
            <w:pPr>
              <w:tabs>
                <w:tab w:val="clear" w:pos="180"/>
                <w:tab w:val="clear" w:pos="360"/>
              </w:tabs>
              <w:spacing w:line="256" w:lineRule="auto"/>
            </w:pPr>
            <w:r>
              <w:t>A device that identifies the car using license plate before the customer leaves.</w:t>
            </w:r>
          </w:p>
        </w:tc>
      </w:tr>
      <w:tr w:rsidR="00D96585" w14:paraId="78C05BA7" w14:textId="77777777" w:rsidTr="00D96585">
        <w:trPr>
          <w:trHeight w:val="499"/>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4381BEF9" w14:textId="77777777" w:rsidR="00D96585" w:rsidRDefault="00D96585">
            <w:pPr>
              <w:tabs>
                <w:tab w:val="clear" w:pos="180"/>
                <w:tab w:val="clear" w:pos="360"/>
              </w:tabs>
              <w:spacing w:line="256" w:lineRule="auto"/>
            </w:pPr>
            <w:r>
              <w:t>Elevator console</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63882355" w14:textId="77777777" w:rsidR="00D96585" w:rsidRDefault="00D96585">
            <w:pPr>
              <w:tabs>
                <w:tab w:val="clear" w:pos="180"/>
                <w:tab w:val="clear" w:pos="360"/>
              </w:tabs>
              <w:spacing w:line="256" w:lineRule="auto"/>
            </w:pPr>
            <w:r>
              <w:t xml:space="preserve">Used to enter reservation confirmation number. </w:t>
            </w:r>
          </w:p>
        </w:tc>
      </w:tr>
      <w:tr w:rsidR="00D96585" w14:paraId="02C0C5EA" w14:textId="77777777" w:rsidTr="00D96585">
        <w:trPr>
          <w:trHeight w:val="689"/>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06890577" w14:textId="77777777" w:rsidR="00D96585" w:rsidRDefault="00D96585">
            <w:pPr>
              <w:tabs>
                <w:tab w:val="clear" w:pos="180"/>
                <w:tab w:val="clear" w:pos="360"/>
              </w:tabs>
              <w:spacing w:line="256" w:lineRule="auto"/>
            </w:pPr>
            <w:r>
              <w:t>Monitor</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51A35A01" w14:textId="77777777" w:rsidR="00D96585" w:rsidRDefault="00D96585">
            <w:pPr>
              <w:tabs>
                <w:tab w:val="clear" w:pos="180"/>
                <w:tab w:val="clear" w:pos="360"/>
              </w:tabs>
              <w:spacing w:line="256" w:lineRule="auto"/>
            </w:pPr>
            <w:r>
              <w:t xml:space="preserve">Display the available spots for the customer in the ground floor  </w:t>
            </w:r>
          </w:p>
        </w:tc>
      </w:tr>
      <w:tr w:rsidR="00D96585" w14:paraId="236BD2F3" w14:textId="77777777" w:rsidTr="00D96585">
        <w:trPr>
          <w:trHeight w:val="1054"/>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3875448D" w14:textId="77777777" w:rsidR="00D96585" w:rsidRDefault="00D96585">
            <w:pPr>
              <w:tabs>
                <w:tab w:val="clear" w:pos="180"/>
                <w:tab w:val="clear" w:pos="360"/>
              </w:tabs>
              <w:spacing w:line="256" w:lineRule="auto"/>
              <w:rPr>
                <w:bCs/>
              </w:rPr>
            </w:pPr>
            <w:r>
              <w:rPr>
                <w:bCs/>
              </w:rPr>
              <w:lastRenderedPageBreak/>
              <w:t>Confirmed reservations</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05D3A4F4" w14:textId="77777777" w:rsidR="00D96585" w:rsidRDefault="00D96585">
            <w:pPr>
              <w:tabs>
                <w:tab w:val="clear" w:pos="180"/>
                <w:tab w:val="clear" w:pos="360"/>
              </w:tabs>
              <w:spacing w:line="256" w:lineRule="auto"/>
            </w:pPr>
            <w:r>
              <w:t>Represent registered customers who make reservations as the need arises. These reservations are honored until a specified time (including the grace period after the start of the reserved interval). Such customers represent the critical element in no-shows</w:t>
            </w:r>
          </w:p>
        </w:tc>
      </w:tr>
      <w:tr w:rsidR="00D96585" w14:paraId="6D484631"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7A88717E" w14:textId="77777777" w:rsidR="00D96585" w:rsidRDefault="00D96585">
            <w:pPr>
              <w:tabs>
                <w:tab w:val="clear" w:pos="180"/>
                <w:tab w:val="clear" w:pos="360"/>
              </w:tabs>
              <w:spacing w:line="256" w:lineRule="auto"/>
              <w:rPr>
                <w:bCs/>
              </w:rPr>
            </w:pPr>
            <w:r>
              <w:rPr>
                <w:bCs/>
              </w:rPr>
              <w:t>Guaranteed reservations</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5F76D7F9" w14:textId="77777777" w:rsidR="00D96585" w:rsidRDefault="00D96585">
            <w:pPr>
              <w:tabs>
                <w:tab w:val="clear" w:pos="180"/>
                <w:tab w:val="clear" w:pos="360"/>
              </w:tabs>
              <w:spacing w:line="256" w:lineRule="auto"/>
            </w:pPr>
            <w:r>
              <w:t>represent</w:t>
            </w:r>
            <w:r>
              <w:rPr>
                <w:rFonts w:ascii="Calibri" w:eastAsia="Calibri" w:hAnsi="Calibri" w:cs="Calibri"/>
              </w:rPr>
              <w:t>​</w:t>
            </w:r>
            <w:r>
              <w:rPr>
                <w:rFonts w:asciiTheme="minorHAnsi" w:eastAsiaTheme="minorEastAsia" w:hAnsiTheme="minorHAnsi" w:cstheme="minorBidi"/>
                <w:sz w:val="22"/>
                <w:szCs w:val="22"/>
              </w:rPr>
              <w:t xml:space="preserve"> the registered customers who made a </w:t>
            </w:r>
            <w:r>
              <w:rPr>
                <w:rFonts w:asciiTheme="minorHAnsi" w:eastAsiaTheme="minorEastAsia" w:hAnsiTheme="minorHAnsi" w:cstheme="minorBidi"/>
                <w:i/>
                <w:sz w:val="22"/>
                <w:szCs w:val="22"/>
              </w:rPr>
              <w:t>contract</w:t>
            </w:r>
            <w:r>
              <w:rPr>
                <w:rFonts w:ascii="Calibri" w:eastAsia="Calibri" w:hAnsi="Calibri" w:cs="Calibri"/>
                <w:sz w:val="22"/>
                <w:szCs w:val="22"/>
              </w:rPr>
              <w:t>​</w:t>
            </w:r>
            <w:r>
              <w:rPr>
                <w:rFonts w:asciiTheme="minorHAnsi" w:eastAsiaTheme="minorEastAsia" w:hAnsiTheme="minorHAnsi" w:cstheme="minorBidi"/>
                <w:i/>
                <w:sz w:val="22"/>
                <w:szCs w:val="22"/>
              </w:rPr>
              <w:t xml:space="preserve"> </w:t>
            </w:r>
            <w:r>
              <w:rPr>
                <w:rFonts w:ascii="Calibri" w:eastAsia="Calibri" w:hAnsi="Calibri" w:cs="Calibri"/>
                <w:sz w:val="23"/>
                <w:szCs w:val="22"/>
              </w:rPr>
              <w:t>​</w:t>
            </w:r>
            <w:r>
              <w:t xml:space="preserve">with the parking garage for a parking spot, such as commuters going to work who need parking </w:t>
            </w:r>
            <w:proofErr w:type="gramStart"/>
            <w:r>
              <w:t>on a daily basis</w:t>
            </w:r>
            <w:proofErr w:type="gramEnd"/>
            <w:r>
              <w:t xml:space="preserve"> during a predetermined period</w:t>
            </w:r>
          </w:p>
        </w:tc>
      </w:tr>
      <w:tr w:rsidR="00D96585" w14:paraId="43F77842" w14:textId="77777777" w:rsidTr="00D96585">
        <w:trPr>
          <w:trHeight w:val="499"/>
        </w:trPr>
        <w:tc>
          <w:tcPr>
            <w:tcW w:w="2290" w:type="dxa"/>
            <w:tcBorders>
              <w:top w:val="dashed" w:sz="6" w:space="0" w:color="AAAAAA"/>
              <w:left w:val="dashed" w:sz="6" w:space="0" w:color="AAAAAA"/>
              <w:bottom w:val="dashed" w:sz="6" w:space="0" w:color="AAAAAA"/>
              <w:right w:val="dashed" w:sz="6" w:space="0" w:color="AAAAAA"/>
            </w:tcBorders>
            <w:vAlign w:val="center"/>
            <w:hideMark/>
          </w:tcPr>
          <w:p w14:paraId="08B9C4BC" w14:textId="77777777" w:rsidR="00D96585" w:rsidRDefault="00D96585">
            <w:pPr>
              <w:tabs>
                <w:tab w:val="clear" w:pos="180"/>
                <w:tab w:val="clear" w:pos="360"/>
              </w:tabs>
              <w:spacing w:line="256" w:lineRule="auto"/>
              <w:rPr>
                <w:bCs/>
              </w:rPr>
            </w:pPr>
            <w:r>
              <w:rPr>
                <w:bCs/>
              </w:rPr>
              <w:t>Overstays</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59BD0862" w14:textId="77777777" w:rsidR="00D96585" w:rsidRDefault="00D96585">
            <w:pPr>
              <w:tabs>
                <w:tab w:val="clear" w:pos="180"/>
                <w:tab w:val="clear" w:pos="360"/>
              </w:tabs>
              <w:spacing w:line="256" w:lineRule="auto"/>
            </w:pPr>
            <w:r>
              <w:rPr>
                <w:rFonts w:ascii="Calibri" w:eastAsia="Calibri" w:hAnsi="Calibri" w:cs="Calibri"/>
              </w:rPr>
              <w:t>​</w:t>
            </w:r>
            <w:r>
              <w:t>They are the currently parked customers who wish to extend their stay beyond the time for which they made reservations</w:t>
            </w:r>
          </w:p>
        </w:tc>
      </w:tr>
      <w:tr w:rsidR="00D96585" w14:paraId="72E63D42"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hideMark/>
          </w:tcPr>
          <w:p w14:paraId="07CD61F5" w14:textId="77777777" w:rsidR="00D96585" w:rsidRDefault="00D96585">
            <w:pPr>
              <w:tabs>
                <w:tab w:val="clear" w:pos="180"/>
                <w:tab w:val="clear" w:pos="360"/>
              </w:tabs>
              <w:spacing w:line="256" w:lineRule="auto"/>
              <w:rPr>
                <w:bCs/>
              </w:rPr>
            </w:pPr>
            <w:proofErr w:type="spellStart"/>
            <w:r>
              <w:rPr>
                <w:bCs/>
              </w:rPr>
              <w:t>Understays</w:t>
            </w:r>
            <w:proofErr w:type="spellEnd"/>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6D33AFA5" w14:textId="77777777" w:rsidR="00D96585" w:rsidRDefault="00D96585">
            <w:pPr>
              <w:tabs>
                <w:tab w:val="clear" w:pos="180"/>
                <w:tab w:val="clear" w:pos="360"/>
              </w:tabs>
              <w:spacing w:after="133" w:line="360" w:lineRule="auto"/>
              <w:ind w:left="-5"/>
            </w:pPr>
            <w:r>
              <w:rPr>
                <w:rFonts w:ascii="Calibri" w:eastAsia="Calibri" w:hAnsi="Calibri" w:cs="Calibri"/>
              </w:rPr>
              <w:t>​</w:t>
            </w:r>
            <w:r>
              <w:t xml:space="preserve">Are customers who arrive on time but decide to leave before their predicted time of departure.  </w:t>
            </w:r>
          </w:p>
        </w:tc>
      </w:tr>
      <w:tr w:rsidR="00D96585" w14:paraId="0587841A"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hideMark/>
          </w:tcPr>
          <w:p w14:paraId="05C8F19C" w14:textId="77777777" w:rsidR="00D96585" w:rsidRDefault="00D96585">
            <w:pPr>
              <w:tabs>
                <w:tab w:val="clear" w:pos="180"/>
                <w:tab w:val="clear" w:pos="360"/>
              </w:tabs>
              <w:spacing w:line="256" w:lineRule="auto"/>
              <w:rPr>
                <w:bCs/>
              </w:rPr>
            </w:pPr>
            <w:r>
              <w:rPr>
                <w:bCs/>
              </w:rPr>
              <w:t>Walk-ins</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08E99F0E" w14:textId="77777777" w:rsidR="00D96585" w:rsidRDefault="00D96585">
            <w:pPr>
              <w:tabs>
                <w:tab w:val="clear" w:pos="180"/>
                <w:tab w:val="clear" w:pos="360"/>
              </w:tabs>
              <w:spacing w:line="256" w:lineRule="auto"/>
            </w:pPr>
            <w:r>
              <w:rPr>
                <w:rFonts w:ascii="Calibri" w:eastAsia="Calibri" w:hAnsi="Calibri" w:cs="Calibri"/>
              </w:rPr>
              <w:t>​</w:t>
            </w:r>
            <w:r>
              <w:t xml:space="preserve">They are the registered customers who arrive to the parking garage without a contract or reservation. They are welcome because they can enhance the garage occupancy percentages (if there are available parking spaces).  </w:t>
            </w:r>
          </w:p>
        </w:tc>
      </w:tr>
      <w:tr w:rsidR="00D96585" w14:paraId="750F9A63" w14:textId="77777777" w:rsidTr="00D96585">
        <w:trPr>
          <w:trHeight w:val="502"/>
        </w:trPr>
        <w:tc>
          <w:tcPr>
            <w:tcW w:w="2290" w:type="dxa"/>
            <w:tcBorders>
              <w:top w:val="dashed" w:sz="6" w:space="0" w:color="AAAAAA"/>
              <w:left w:val="dashed" w:sz="6" w:space="0" w:color="AAAAAA"/>
              <w:bottom w:val="dashed" w:sz="6" w:space="0" w:color="AAAAAA"/>
              <w:right w:val="dashed" w:sz="6" w:space="0" w:color="AAAAAA"/>
            </w:tcBorders>
            <w:hideMark/>
          </w:tcPr>
          <w:p w14:paraId="3AE38CC6" w14:textId="77777777" w:rsidR="00D96585" w:rsidRDefault="00D96585">
            <w:pPr>
              <w:tabs>
                <w:tab w:val="clear" w:pos="180"/>
                <w:tab w:val="clear" w:pos="360"/>
              </w:tabs>
              <w:spacing w:line="256" w:lineRule="auto"/>
            </w:pPr>
            <w:r>
              <w:t>No-shows</w:t>
            </w:r>
          </w:p>
        </w:tc>
        <w:tc>
          <w:tcPr>
            <w:tcW w:w="7283" w:type="dxa"/>
            <w:tcBorders>
              <w:top w:val="dashed" w:sz="6" w:space="0" w:color="AAAAAA"/>
              <w:left w:val="dashed" w:sz="6" w:space="0" w:color="AAAAAA"/>
              <w:bottom w:val="dashed" w:sz="6" w:space="0" w:color="AAAAAA"/>
              <w:right w:val="dashed" w:sz="6" w:space="0" w:color="AAAAAA"/>
            </w:tcBorders>
            <w:vAlign w:val="center"/>
            <w:hideMark/>
          </w:tcPr>
          <w:p w14:paraId="469C4BAA" w14:textId="77777777" w:rsidR="00D96585" w:rsidRDefault="00D96585">
            <w:pPr>
              <w:tabs>
                <w:tab w:val="clear" w:pos="180"/>
                <w:tab w:val="clear" w:pos="360"/>
              </w:tabs>
              <w:spacing w:line="256" w:lineRule="auto"/>
            </w:pPr>
            <w:r>
              <w:t xml:space="preserve">The customer who registered and never shows </w:t>
            </w:r>
          </w:p>
        </w:tc>
      </w:tr>
    </w:tbl>
    <w:p w14:paraId="72A2BBCD" w14:textId="77777777" w:rsidR="00D96585" w:rsidRDefault="00D96585" w:rsidP="00D96585"/>
    <w:p w14:paraId="680BA0C8" w14:textId="77777777" w:rsidR="00D96585" w:rsidRDefault="00D96585" w:rsidP="00D96585">
      <w:pPr>
        <w:pStyle w:val="Heading2"/>
        <w:rPr>
          <w:rFonts w:eastAsia="Times"/>
        </w:rPr>
      </w:pPr>
      <w:bookmarkStart w:id="8" w:name="_Toc531442230"/>
      <w:r>
        <w:rPr>
          <w:rFonts w:eastAsia="Times"/>
        </w:rPr>
        <w:t>1.4 References</w:t>
      </w:r>
      <w:bookmarkEnd w:id="8"/>
    </w:p>
    <w:p w14:paraId="2123F57F" w14:textId="77777777" w:rsidR="00D96585" w:rsidRDefault="00D96585" w:rsidP="00D96585">
      <w:pPr>
        <w:pStyle w:val="Heading2"/>
        <w:rPr>
          <w:rFonts w:eastAsia="Times"/>
        </w:rPr>
      </w:pPr>
      <w:bookmarkStart w:id="9" w:name="_Toc531442231"/>
      <w:r>
        <w:rPr>
          <w:rFonts w:eastAsia="Times"/>
        </w:rPr>
        <w:t>1.5 Overview</w:t>
      </w:r>
      <w:bookmarkEnd w:id="9"/>
    </w:p>
    <w:p w14:paraId="7B8DBEA2" w14:textId="77777777" w:rsidR="00D96585" w:rsidRDefault="00D96585" w:rsidP="00D96585">
      <w:pPr>
        <w:spacing w:after="208"/>
        <w:ind w:left="-5" w:right="11"/>
        <w:rPr>
          <w:bCs/>
        </w:rPr>
      </w:pPr>
      <w:r>
        <w:rPr>
          <w:color w:val="000000" w:themeColor="text1"/>
        </w:rPr>
        <w:t xml:space="preserve">The remainder of this document includes three chapters and appendixes. The second one will explain the </w:t>
      </w:r>
      <w:r>
        <w:rPr>
          <w:bCs/>
        </w:rPr>
        <w:t>General factors that affect the product and its requirement Description</w:t>
      </w:r>
    </w:p>
    <w:p w14:paraId="07D74138" w14:textId="77777777" w:rsidR="00D96585" w:rsidRDefault="00D96585" w:rsidP="00D96585">
      <w:pPr>
        <w:spacing w:after="208"/>
        <w:ind w:right="11"/>
        <w:rPr>
          <w:color w:val="000000" w:themeColor="text1"/>
        </w:rPr>
      </w:pPr>
      <w:r>
        <w:rPr>
          <w:color w:val="000000" w:themeColor="text1"/>
        </w:rPr>
        <w:t>The third chapter provides an overview of the system functionality and system interaction with other systems. This chapter also introduces different types of stakeholders and their interaction with the system (use case). Further, the chapter also mentions the system constraints and assumptions about the product. And provides the requirements specification in detailed terms and a description of the different system interfaces. Different specification techniques are used in order to specify the requirements more precisely for different audiences.</w:t>
      </w:r>
    </w:p>
    <w:p w14:paraId="67EDB844" w14:textId="77777777" w:rsidR="00D96585" w:rsidRDefault="00D96585" w:rsidP="00D96585">
      <w:pPr>
        <w:ind w:left="360" w:hanging="360"/>
      </w:pPr>
      <w:r>
        <w:rPr>
          <w:color w:val="000000" w:themeColor="text1"/>
        </w:rPr>
        <w:t xml:space="preserve">The fourth chapter deals with all the analysis models they have been used in </w:t>
      </w:r>
      <w:r>
        <w:rPr>
          <w:iCs/>
          <w:color w:val="000000" w:themeColor="text1"/>
        </w:rPr>
        <w:t>developing specific requirements</w:t>
      </w:r>
      <w:r>
        <w:rPr>
          <w:i/>
          <w:color w:val="000000" w:themeColor="text1"/>
        </w:rPr>
        <w:t xml:space="preserve"> </w:t>
      </w:r>
      <w:r>
        <w:rPr>
          <w:color w:val="000000" w:themeColor="text1"/>
        </w:rPr>
        <w:t>with the prioritization of the requirements</w:t>
      </w:r>
    </w:p>
    <w:p w14:paraId="25C2E804" w14:textId="77777777" w:rsidR="00D96585" w:rsidRDefault="00D96585" w:rsidP="00D96585">
      <w:pPr>
        <w:pStyle w:val="Heading1"/>
        <w:rPr>
          <w:rFonts w:eastAsia="Times"/>
        </w:rPr>
      </w:pPr>
      <w:bookmarkStart w:id="10" w:name="_Toc531442232"/>
      <w:r>
        <w:rPr>
          <w:rFonts w:eastAsia="Times"/>
        </w:rPr>
        <w:lastRenderedPageBreak/>
        <w:t>2. General Description</w:t>
      </w:r>
      <w:bookmarkEnd w:id="10"/>
    </w:p>
    <w:p w14:paraId="414B96BA" w14:textId="77777777" w:rsidR="00D96585" w:rsidRDefault="00D96585" w:rsidP="00D96585">
      <w:pPr>
        <w:pStyle w:val="Heading1"/>
        <w:rPr>
          <w:rFonts w:eastAsia="Times"/>
        </w:rPr>
      </w:pPr>
      <w:bookmarkStart w:id="11" w:name="_nmf14n"/>
      <w:bookmarkStart w:id="12" w:name="_Toc531442233"/>
      <w:bookmarkEnd w:id="11"/>
      <w:r>
        <w:rPr>
          <w:rFonts w:eastAsia="Times"/>
        </w:rPr>
        <w:t>3. Specific Requirements</w:t>
      </w:r>
      <w:bookmarkEnd w:id="12"/>
    </w:p>
    <w:p w14:paraId="0BE23D08" w14:textId="77777777" w:rsidR="00D96585" w:rsidRDefault="00D96585" w:rsidP="00D96585">
      <w:pPr>
        <w:pStyle w:val="Heading2"/>
        <w:rPr>
          <w:rFonts w:eastAsia="Times"/>
        </w:rPr>
      </w:pPr>
      <w:bookmarkStart w:id="13" w:name="_Toc531442234"/>
      <w:r>
        <w:rPr>
          <w:rFonts w:eastAsia="Times"/>
        </w:rPr>
        <w:t>3.1 External Interface Requirements</w:t>
      </w:r>
      <w:bookmarkEnd w:id="13"/>
    </w:p>
    <w:p w14:paraId="014C1F1F" w14:textId="77777777" w:rsidR="00D96585" w:rsidRDefault="00D96585" w:rsidP="00D96585">
      <w:pPr>
        <w:pStyle w:val="Heading3"/>
        <w:rPr>
          <w:rFonts w:eastAsia="Times"/>
        </w:rPr>
      </w:pPr>
      <w:bookmarkStart w:id="14" w:name="_Toc531442235"/>
      <w:r>
        <w:rPr>
          <w:rFonts w:eastAsia="Times"/>
        </w:rPr>
        <w:t>3.1.1 User Interfaces</w:t>
      </w:r>
      <w:bookmarkEnd w:id="14"/>
    </w:p>
    <w:p w14:paraId="6052991D" w14:textId="77777777" w:rsidR="00D96585" w:rsidRDefault="00D96585" w:rsidP="00D96585">
      <w:r>
        <w:t>The home page of the website shall contain several of functions such as: creating an account, checking garage availability, modification of the reservation, and reservation of parking spot.</w:t>
      </w:r>
    </w:p>
    <w:p w14:paraId="5BC8D7DC" w14:textId="77777777" w:rsidR="00D96585" w:rsidRDefault="00D96585" w:rsidP="00D96585">
      <w:r>
        <w:t>The home page in the phone application shall view the most important functions such as: reservation of parking spot, checking garage availability.</w:t>
      </w:r>
    </w:p>
    <w:p w14:paraId="430DEE8F" w14:textId="77777777" w:rsidR="00D96585" w:rsidRDefault="00D96585" w:rsidP="00D96585">
      <w:pPr>
        <w:pStyle w:val="Heading4"/>
        <w:rPr>
          <w:rFonts w:eastAsia="Times"/>
        </w:rPr>
      </w:pPr>
      <w:bookmarkStart w:id="15" w:name="_Toc531442236"/>
      <w:r>
        <w:rPr>
          <w:rFonts w:eastAsia="Times"/>
        </w:rPr>
        <w:lastRenderedPageBreak/>
        <w:t>3.1.1.1 Set Prices for Different Services</w:t>
      </w:r>
      <w:bookmarkEnd w:id="15"/>
    </w:p>
    <w:p w14:paraId="0885C369" w14:textId="0A0451F4" w:rsidR="00D96585" w:rsidRDefault="00D96585" w:rsidP="00D96585">
      <w:r>
        <w:rPr>
          <w:noProof/>
        </w:rPr>
        <w:drawing>
          <wp:inline distT="0" distB="0" distL="0" distR="0" wp14:anchorId="3C1B10FF" wp14:editId="67B0F06C">
            <wp:extent cx="5943600" cy="592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920740"/>
                    </a:xfrm>
                    <a:prstGeom prst="rect">
                      <a:avLst/>
                    </a:prstGeom>
                    <a:noFill/>
                    <a:ln>
                      <a:noFill/>
                    </a:ln>
                  </pic:spPr>
                </pic:pic>
              </a:graphicData>
            </a:graphic>
          </wp:inline>
        </w:drawing>
      </w:r>
    </w:p>
    <w:p w14:paraId="0EA6565C" w14:textId="77777777" w:rsidR="00D96585" w:rsidRDefault="00D96585" w:rsidP="00D96585">
      <w:pPr>
        <w:pStyle w:val="Heading4"/>
        <w:rPr>
          <w:rFonts w:eastAsia="Times"/>
        </w:rPr>
      </w:pPr>
      <w:bookmarkStart w:id="16" w:name="_Toc531442237"/>
      <w:r>
        <w:rPr>
          <w:rFonts w:eastAsia="Times"/>
        </w:rPr>
        <w:lastRenderedPageBreak/>
        <w:t>3.1.1.2 Make Reservation</w:t>
      </w:r>
      <w:bookmarkEnd w:id="16"/>
    </w:p>
    <w:p w14:paraId="1E4BB847" w14:textId="7DDEE43F" w:rsidR="00D96585" w:rsidRDefault="00D96585" w:rsidP="00D96585">
      <w:pPr>
        <w:rPr>
          <w:rFonts w:hint="cs"/>
          <w:rtl/>
        </w:rPr>
      </w:pPr>
      <w:r>
        <w:rPr>
          <w:noProof/>
        </w:rPr>
        <w:drawing>
          <wp:inline distT="0" distB="0" distL="0" distR="0" wp14:anchorId="7567ED49" wp14:editId="0535D952">
            <wp:extent cx="5913120" cy="638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13120" cy="6385560"/>
                    </a:xfrm>
                    <a:prstGeom prst="rect">
                      <a:avLst/>
                    </a:prstGeom>
                    <a:noFill/>
                    <a:ln>
                      <a:noFill/>
                    </a:ln>
                  </pic:spPr>
                </pic:pic>
              </a:graphicData>
            </a:graphic>
          </wp:inline>
        </w:drawing>
      </w:r>
    </w:p>
    <w:p w14:paraId="59E93FC0" w14:textId="77777777" w:rsidR="00D96585" w:rsidRDefault="00D96585" w:rsidP="00D96585">
      <w:pPr>
        <w:pStyle w:val="Heading4"/>
        <w:rPr>
          <w:rFonts w:eastAsia="Times"/>
        </w:rPr>
      </w:pPr>
      <w:bookmarkStart w:id="17" w:name="_Toc531442238"/>
      <w:r>
        <w:rPr>
          <w:rFonts w:eastAsia="Times"/>
        </w:rPr>
        <w:lastRenderedPageBreak/>
        <w:t>4.1.1.3 Modify Reservation</w:t>
      </w:r>
      <w:bookmarkEnd w:id="17"/>
    </w:p>
    <w:p w14:paraId="643F9F49" w14:textId="0B38C724" w:rsidR="00D96585" w:rsidRDefault="00D96585" w:rsidP="00D96585">
      <w:pPr>
        <w:rPr>
          <w:rFonts w:hint="cs"/>
          <w:rtl/>
        </w:rPr>
      </w:pPr>
      <w:r>
        <w:rPr>
          <w:noProof/>
        </w:rPr>
        <w:drawing>
          <wp:inline distT="0" distB="0" distL="0" distR="0" wp14:anchorId="2F0703E1" wp14:editId="6CF196F3">
            <wp:extent cx="594360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6446520"/>
                    </a:xfrm>
                    <a:prstGeom prst="rect">
                      <a:avLst/>
                    </a:prstGeom>
                    <a:noFill/>
                    <a:ln>
                      <a:noFill/>
                    </a:ln>
                  </pic:spPr>
                </pic:pic>
              </a:graphicData>
            </a:graphic>
          </wp:inline>
        </w:drawing>
      </w:r>
    </w:p>
    <w:p w14:paraId="77CE9AFE" w14:textId="77777777" w:rsidR="00D96585" w:rsidRDefault="00D96585" w:rsidP="00D96585">
      <w:pPr>
        <w:pStyle w:val="Heading4"/>
        <w:rPr>
          <w:rFonts w:eastAsia="Times"/>
        </w:rPr>
      </w:pPr>
      <w:bookmarkStart w:id="18" w:name="_Toc531442239"/>
      <w:r>
        <w:rPr>
          <w:rFonts w:eastAsia="Times"/>
        </w:rPr>
        <w:lastRenderedPageBreak/>
        <w:t>4.1.1.4 Create Account</w:t>
      </w:r>
      <w:bookmarkEnd w:id="18"/>
    </w:p>
    <w:p w14:paraId="4C1CFC8E" w14:textId="5536B636" w:rsidR="00D96585" w:rsidRDefault="00D96585" w:rsidP="00D96585">
      <w:pPr>
        <w:rPr>
          <w:rFonts w:hint="cs"/>
          <w:rtl/>
        </w:rPr>
      </w:pPr>
      <w:r>
        <w:rPr>
          <w:noProof/>
        </w:rPr>
        <w:drawing>
          <wp:inline distT="0" distB="0" distL="0" distR="0" wp14:anchorId="3B2C9A0B" wp14:editId="07A161EF">
            <wp:extent cx="5943600" cy="634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6347460"/>
                    </a:xfrm>
                    <a:prstGeom prst="rect">
                      <a:avLst/>
                    </a:prstGeom>
                    <a:noFill/>
                    <a:ln>
                      <a:noFill/>
                    </a:ln>
                  </pic:spPr>
                </pic:pic>
              </a:graphicData>
            </a:graphic>
          </wp:inline>
        </w:drawing>
      </w:r>
    </w:p>
    <w:p w14:paraId="0F11BE36" w14:textId="77777777" w:rsidR="00D96585" w:rsidRDefault="00D96585" w:rsidP="00D96585">
      <w:pPr>
        <w:pStyle w:val="Heading4"/>
        <w:rPr>
          <w:rFonts w:eastAsia="Times"/>
        </w:rPr>
      </w:pPr>
      <w:bookmarkStart w:id="19" w:name="_Toc531442240"/>
      <w:r>
        <w:rPr>
          <w:rFonts w:eastAsia="Times"/>
        </w:rPr>
        <w:lastRenderedPageBreak/>
        <w:t>4.1.1.5 View Statistical Charts</w:t>
      </w:r>
      <w:bookmarkEnd w:id="19"/>
    </w:p>
    <w:p w14:paraId="36BAE34D" w14:textId="33B68933" w:rsidR="00D96585" w:rsidRDefault="00D96585" w:rsidP="00D96585">
      <w:pPr>
        <w:rPr>
          <w:rFonts w:hint="cs"/>
          <w:rtl/>
        </w:rPr>
      </w:pPr>
      <w:r>
        <w:rPr>
          <w:noProof/>
          <w:lang w:val="ar-SA"/>
        </w:rPr>
        <w:drawing>
          <wp:inline distT="0" distB="0" distL="0" distR="0" wp14:anchorId="391E6087" wp14:editId="4E4121B2">
            <wp:extent cx="5943600" cy="608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3AAED7F7" w14:textId="77777777" w:rsidR="00D96585" w:rsidRDefault="00D96585" w:rsidP="00D96585">
      <w:pPr>
        <w:rPr>
          <w:rFonts w:hint="cs"/>
          <w:rtl/>
        </w:rPr>
      </w:pPr>
    </w:p>
    <w:p w14:paraId="609FF426" w14:textId="77777777" w:rsidR="00D96585" w:rsidRDefault="00D96585" w:rsidP="00D96585"/>
    <w:p w14:paraId="73663257" w14:textId="77777777" w:rsidR="00D96585" w:rsidRDefault="00D96585" w:rsidP="00D96585"/>
    <w:p w14:paraId="32A619F5" w14:textId="77777777" w:rsidR="00D96585" w:rsidRDefault="00D96585" w:rsidP="00D96585"/>
    <w:p w14:paraId="293EAAA4" w14:textId="77777777" w:rsidR="00D96585" w:rsidRDefault="00D96585" w:rsidP="00D96585"/>
    <w:p w14:paraId="642518DD" w14:textId="77777777" w:rsidR="00D96585" w:rsidRDefault="00D96585" w:rsidP="00D96585"/>
    <w:p w14:paraId="7E37B477" w14:textId="77777777" w:rsidR="00D96585" w:rsidRDefault="00D96585" w:rsidP="00D96585">
      <w:pPr>
        <w:pStyle w:val="Heading2"/>
        <w:rPr>
          <w:rFonts w:eastAsia="Times"/>
        </w:rPr>
      </w:pPr>
      <w:bookmarkStart w:id="20" w:name="_Toc531442241"/>
      <w:r>
        <w:rPr>
          <w:rFonts w:eastAsia="Times"/>
        </w:rPr>
        <w:lastRenderedPageBreak/>
        <w:t>3.2 Functional Requirements</w:t>
      </w:r>
      <w:bookmarkEnd w:id="20"/>
    </w:p>
    <w:p w14:paraId="3A1345CC" w14:textId="77777777" w:rsidR="00D96585" w:rsidRDefault="00D96585" w:rsidP="00D96585">
      <w:pPr>
        <w:pStyle w:val="Heading3"/>
        <w:rPr>
          <w:rFonts w:eastAsia="Times"/>
        </w:rPr>
      </w:pPr>
      <w:bookmarkStart w:id="21" w:name="_Toc531442242"/>
      <w:r>
        <w:rPr>
          <w:rFonts w:eastAsia="Times"/>
        </w:rPr>
        <w:t>3.2.1</w:t>
      </w:r>
      <w:bookmarkEnd w:id="21"/>
    </w:p>
    <w:p w14:paraId="106973A9" w14:textId="77777777" w:rsidR="00D96585" w:rsidRDefault="00D96585" w:rsidP="00D96585">
      <w:r>
        <w:t>The purpose of this project is to track and manage occupancy of a parking garage and allow customers to find and reserve available parking places. And the system will provide a reservation confirmation number after completing the reservation.</w:t>
      </w:r>
    </w:p>
    <w:p w14:paraId="3886D7FD" w14:textId="77777777" w:rsidR="00D96585" w:rsidRDefault="00D96585" w:rsidP="00D96585">
      <w:r>
        <w:t>INPUT: date and time interval</w:t>
      </w:r>
    </w:p>
    <w:p w14:paraId="2818C43A" w14:textId="77777777" w:rsidR="00D96585" w:rsidRDefault="00D96585" w:rsidP="00D96585">
      <w:r>
        <w:t xml:space="preserve">OUTPUT: park is </w:t>
      </w:r>
      <w:proofErr w:type="gramStart"/>
      <w:r>
        <w:t>reserved</w:t>
      </w:r>
      <w:proofErr w:type="gramEnd"/>
      <w:r>
        <w:t xml:space="preserve"> and the customer will receive a reservation confirmation number.</w:t>
      </w:r>
    </w:p>
    <w:p w14:paraId="592CAB34" w14:textId="77777777" w:rsidR="00D96585" w:rsidRDefault="00D96585" w:rsidP="00D96585">
      <w:pPr>
        <w:pStyle w:val="ListParagraph"/>
        <w:numPr>
          <w:ilvl w:val="0"/>
          <w:numId w:val="2"/>
        </w:numPr>
        <w:tabs>
          <w:tab w:val="left" w:pos="180"/>
          <w:tab w:val="left" w:pos="360"/>
          <w:tab w:val="left" w:pos="720"/>
        </w:tabs>
        <w:spacing w:after="0" w:line="240" w:lineRule="auto"/>
        <w:rPr>
          <w:sz w:val="24"/>
          <w:szCs w:val="24"/>
        </w:rPr>
      </w:pPr>
      <w:r>
        <w:rPr>
          <w:sz w:val="24"/>
          <w:szCs w:val="24"/>
        </w:rPr>
        <w:t>The customer shall be able to reserve a park.</w:t>
      </w:r>
    </w:p>
    <w:p w14:paraId="21B0C455" w14:textId="77777777" w:rsidR="00D96585" w:rsidRDefault="00D96585" w:rsidP="00D96585">
      <w:pPr>
        <w:pStyle w:val="ListParagraph"/>
        <w:numPr>
          <w:ilvl w:val="0"/>
          <w:numId w:val="2"/>
        </w:numPr>
        <w:tabs>
          <w:tab w:val="left" w:pos="180"/>
          <w:tab w:val="left" w:pos="360"/>
          <w:tab w:val="left" w:pos="720"/>
        </w:tabs>
        <w:spacing w:after="0" w:line="240" w:lineRule="auto"/>
      </w:pPr>
      <w:r>
        <w:rPr>
          <w:sz w:val="24"/>
          <w:szCs w:val="24"/>
        </w:rPr>
        <w:t>The system shall provide reservation confirmation number.</w:t>
      </w:r>
    </w:p>
    <w:p w14:paraId="1568AD93" w14:textId="77777777" w:rsidR="00D96585" w:rsidRDefault="00D96585" w:rsidP="00D96585">
      <w:pPr>
        <w:pStyle w:val="ListParagraph"/>
        <w:tabs>
          <w:tab w:val="left" w:pos="180"/>
          <w:tab w:val="left" w:pos="360"/>
          <w:tab w:val="left" w:pos="720"/>
        </w:tabs>
        <w:spacing w:after="0" w:line="240" w:lineRule="auto"/>
        <w:ind w:left="787"/>
      </w:pPr>
    </w:p>
    <w:p w14:paraId="6BD798D2" w14:textId="77777777" w:rsidR="00D96585" w:rsidRDefault="00D96585" w:rsidP="00D96585">
      <w:pPr>
        <w:pStyle w:val="Heading3"/>
        <w:rPr>
          <w:rFonts w:eastAsia="Times"/>
        </w:rPr>
      </w:pPr>
      <w:bookmarkStart w:id="22" w:name="_Toc531442243"/>
      <w:r>
        <w:rPr>
          <w:rFonts w:eastAsia="Times"/>
        </w:rPr>
        <w:t>3.2.2</w:t>
      </w:r>
      <w:bookmarkEnd w:id="22"/>
    </w:p>
    <w:p w14:paraId="490EA7E0" w14:textId="77777777" w:rsidR="00D96585" w:rsidRDefault="00D96585" w:rsidP="00D96585">
      <w:r>
        <w:t>​Customer will be able to register at the company website in advance of using the parking garage.</w:t>
      </w:r>
    </w:p>
    <w:p w14:paraId="524B1251" w14:textId="77777777" w:rsidR="00D96585" w:rsidRDefault="00D96585" w:rsidP="00D96585">
      <w:r>
        <w:t>INPUT: customer and vehicle information</w:t>
      </w:r>
    </w:p>
    <w:p w14:paraId="250A9461" w14:textId="77777777" w:rsidR="00D96585" w:rsidRDefault="00D96585" w:rsidP="00D96585">
      <w:r>
        <w:t>OUTPUT: account is created</w:t>
      </w:r>
    </w:p>
    <w:p w14:paraId="21EB16BF" w14:textId="77777777" w:rsidR="00D96585" w:rsidRDefault="00D96585" w:rsidP="00D96585">
      <w:pPr>
        <w:pStyle w:val="ListParagraph"/>
        <w:numPr>
          <w:ilvl w:val="0"/>
          <w:numId w:val="4"/>
        </w:numPr>
        <w:tabs>
          <w:tab w:val="left" w:pos="180"/>
          <w:tab w:val="left" w:pos="360"/>
          <w:tab w:val="left" w:pos="720"/>
        </w:tabs>
        <w:spacing w:after="0" w:line="240" w:lineRule="auto"/>
        <w:rPr>
          <w:sz w:val="24"/>
          <w:szCs w:val="24"/>
        </w:rPr>
      </w:pPr>
      <w:r>
        <w:rPr>
          <w:sz w:val="24"/>
          <w:szCs w:val="24"/>
        </w:rPr>
        <w:t>The customer shall be able to register at the company website.</w:t>
      </w:r>
    </w:p>
    <w:p w14:paraId="52D45821" w14:textId="77777777" w:rsidR="00D96585" w:rsidRDefault="00D96585" w:rsidP="00D96585"/>
    <w:p w14:paraId="3745D36A" w14:textId="77777777" w:rsidR="00D96585" w:rsidRDefault="00D96585" w:rsidP="00D96585">
      <w:pPr>
        <w:pStyle w:val="Heading3"/>
        <w:rPr>
          <w:rFonts w:eastAsia="Times"/>
        </w:rPr>
      </w:pPr>
      <w:bookmarkStart w:id="23" w:name="_Toc531442244"/>
      <w:r>
        <w:rPr>
          <w:rFonts w:eastAsia="Times"/>
        </w:rPr>
        <w:t>3.2.3</w:t>
      </w:r>
      <w:bookmarkEnd w:id="23"/>
    </w:p>
    <w:p w14:paraId="0CCC52CB" w14:textId="77777777" w:rsidR="00D96585" w:rsidRDefault="00D96585" w:rsidP="00D96585">
      <w:pPr>
        <w:rPr>
          <w:color w:val="000000" w:themeColor="text1"/>
        </w:rPr>
      </w:pPr>
      <w:r>
        <w:rPr>
          <w:color w:val="000000" w:themeColor="text1"/>
        </w:rPr>
        <w:t>In case of a borrowed or rented vehicle, the customer will specify the registration plate number at the time of making a parking reservation. If the specified registration number is different from the number in the customer’s profile, the software-to-be will create a temporary association of the number to this customer, and the association will be deleted after the parking garage is used during the requested interval.</w:t>
      </w:r>
    </w:p>
    <w:p w14:paraId="1590DB96" w14:textId="77777777" w:rsidR="00D96585" w:rsidRDefault="00D96585" w:rsidP="00D96585">
      <w:pPr>
        <w:rPr>
          <w:color w:val="000000" w:themeColor="text1"/>
        </w:rPr>
      </w:pPr>
      <w:r>
        <w:rPr>
          <w:color w:val="000000" w:themeColor="text1"/>
        </w:rPr>
        <w:t>INPUT: the customer will specify the registration plate number</w:t>
      </w:r>
    </w:p>
    <w:p w14:paraId="7144D8EA" w14:textId="77777777" w:rsidR="00D96585" w:rsidRDefault="00D96585" w:rsidP="00D96585">
      <w:pPr>
        <w:rPr>
          <w:color w:val="000000" w:themeColor="text1"/>
        </w:rPr>
      </w:pPr>
      <w:r>
        <w:rPr>
          <w:color w:val="000000" w:themeColor="text1"/>
        </w:rPr>
        <w:t>OUTPUT: create a temporary association of the number to this customer</w:t>
      </w:r>
    </w:p>
    <w:p w14:paraId="79427786" w14:textId="77777777" w:rsidR="00D96585" w:rsidRDefault="00D96585" w:rsidP="00D96585">
      <w:pPr>
        <w:pStyle w:val="ListParagraph"/>
        <w:numPr>
          <w:ilvl w:val="0"/>
          <w:numId w:val="4"/>
        </w:numPr>
        <w:tabs>
          <w:tab w:val="left" w:pos="180"/>
          <w:tab w:val="left" w:pos="360"/>
          <w:tab w:val="left" w:pos="720"/>
        </w:tabs>
        <w:spacing w:after="0" w:line="240" w:lineRule="auto"/>
      </w:pPr>
      <w:r>
        <w:rPr>
          <w:sz w:val="24"/>
          <w:szCs w:val="24"/>
        </w:rPr>
        <w:t>The system shall create a temporary association number for the customer when he/she borrows or rents a vehicle.</w:t>
      </w:r>
    </w:p>
    <w:p w14:paraId="05F04CE4" w14:textId="77777777" w:rsidR="00D96585" w:rsidRDefault="00D96585" w:rsidP="00D96585">
      <w:pPr>
        <w:pStyle w:val="Heading3"/>
        <w:rPr>
          <w:rFonts w:eastAsia="Times"/>
        </w:rPr>
      </w:pPr>
      <w:bookmarkStart w:id="24" w:name="_Toc531442245"/>
      <w:r>
        <w:rPr>
          <w:rFonts w:eastAsia="Times"/>
        </w:rPr>
        <w:t>3.2.4</w:t>
      </w:r>
      <w:bookmarkEnd w:id="24"/>
    </w:p>
    <w:p w14:paraId="6EC26805" w14:textId="77777777" w:rsidR="00D96585" w:rsidRDefault="00D96585" w:rsidP="00D96585">
      <w:pPr>
        <w:rPr>
          <w:color w:val="000000" w:themeColor="text1"/>
        </w:rPr>
      </w:pPr>
      <w:r>
        <w:rPr>
          <w:color w:val="000000" w:themeColor="text1"/>
        </w:rPr>
        <w:t>The registration software may also support guaranteed reservations, which allow customers to make a (monthly) contract with the parking garage for a parking spot.</w:t>
      </w:r>
    </w:p>
    <w:p w14:paraId="331D7390" w14:textId="77777777" w:rsidR="00D96585" w:rsidRDefault="00D96585" w:rsidP="00D96585">
      <w:pPr>
        <w:rPr>
          <w:color w:val="000000" w:themeColor="text1"/>
        </w:rPr>
      </w:pPr>
      <w:r>
        <w:rPr>
          <w:color w:val="000000" w:themeColor="text1"/>
        </w:rPr>
        <w:t>INPUT: make monthly reservation</w:t>
      </w:r>
    </w:p>
    <w:p w14:paraId="0BE73CF3" w14:textId="77777777" w:rsidR="00D96585" w:rsidRDefault="00D96585" w:rsidP="00D96585">
      <w:pPr>
        <w:rPr>
          <w:color w:val="000000" w:themeColor="text1"/>
        </w:rPr>
      </w:pPr>
      <w:r>
        <w:rPr>
          <w:color w:val="000000" w:themeColor="text1"/>
        </w:rPr>
        <w:t>OUTPUT: the parking spot is reserved for a month</w:t>
      </w:r>
    </w:p>
    <w:p w14:paraId="4119DD64" w14:textId="77777777" w:rsidR="00D96585" w:rsidRDefault="00D96585" w:rsidP="00D96585">
      <w:pPr>
        <w:pStyle w:val="ListParagraph"/>
        <w:numPr>
          <w:ilvl w:val="0"/>
          <w:numId w:val="4"/>
        </w:numPr>
        <w:tabs>
          <w:tab w:val="left" w:pos="180"/>
          <w:tab w:val="left" w:pos="360"/>
          <w:tab w:val="left" w:pos="720"/>
        </w:tabs>
        <w:spacing w:after="0" w:line="240" w:lineRule="auto"/>
        <w:rPr>
          <w:color w:val="000000" w:themeColor="text1"/>
        </w:rPr>
      </w:pPr>
      <w:r>
        <w:rPr>
          <w:sz w:val="24"/>
          <w:szCs w:val="24"/>
        </w:rPr>
        <w:t>The system shall provide monthly reservation.</w:t>
      </w:r>
    </w:p>
    <w:p w14:paraId="184F1820" w14:textId="77777777" w:rsidR="00D96585" w:rsidRDefault="00D96585" w:rsidP="00D96585">
      <w:pPr>
        <w:pStyle w:val="Heading3"/>
        <w:rPr>
          <w:rFonts w:eastAsia="Times"/>
        </w:rPr>
      </w:pPr>
      <w:bookmarkStart w:id="25" w:name="_Toc531442246"/>
      <w:r>
        <w:rPr>
          <w:rFonts w:eastAsia="Times"/>
        </w:rPr>
        <w:t>3.2.5</w:t>
      </w:r>
      <w:bookmarkEnd w:id="25"/>
    </w:p>
    <w:p w14:paraId="2D5D5273" w14:textId="77777777" w:rsidR="00D96585" w:rsidRDefault="00D96585" w:rsidP="00D96585">
      <w:pPr>
        <w:rPr>
          <w:color w:val="000000" w:themeColor="text1"/>
        </w:rPr>
      </w:pPr>
      <w:r>
        <w:rPr>
          <w:color w:val="000000" w:themeColor="text1"/>
        </w:rPr>
        <w:t>The customer can check the parking space availability by specifying the desired date and time interval, using a client device such as Web browser or a smart phone app.</w:t>
      </w:r>
    </w:p>
    <w:p w14:paraId="7030E2E9" w14:textId="77777777" w:rsidR="00D96585" w:rsidRDefault="00D96585" w:rsidP="00D96585">
      <w:pPr>
        <w:rPr>
          <w:color w:val="000000" w:themeColor="text1"/>
        </w:rPr>
      </w:pPr>
      <w:r>
        <w:rPr>
          <w:color w:val="000000" w:themeColor="text1"/>
        </w:rPr>
        <w:t>INPUT: time interval and date</w:t>
      </w:r>
    </w:p>
    <w:p w14:paraId="1E7DFC62" w14:textId="77777777" w:rsidR="00D96585" w:rsidRDefault="00D96585" w:rsidP="00D96585">
      <w:pPr>
        <w:rPr>
          <w:color w:val="000000" w:themeColor="text1"/>
        </w:rPr>
      </w:pPr>
      <w:r>
        <w:rPr>
          <w:color w:val="000000" w:themeColor="text1"/>
        </w:rPr>
        <w:t>OUTPUT: parking occupancy</w:t>
      </w:r>
    </w:p>
    <w:p w14:paraId="6247F944" w14:textId="77777777" w:rsidR="00D96585" w:rsidRDefault="00D96585" w:rsidP="00D96585">
      <w:pPr>
        <w:pStyle w:val="ListParagraph"/>
        <w:numPr>
          <w:ilvl w:val="0"/>
          <w:numId w:val="4"/>
        </w:numPr>
        <w:tabs>
          <w:tab w:val="left" w:pos="180"/>
          <w:tab w:val="left" w:pos="360"/>
          <w:tab w:val="left" w:pos="720"/>
        </w:tabs>
        <w:spacing w:after="0" w:line="240" w:lineRule="auto"/>
      </w:pPr>
      <w:r>
        <w:rPr>
          <w:sz w:val="24"/>
          <w:szCs w:val="24"/>
        </w:rPr>
        <w:t>The customer shall be able to check parking space availability.</w:t>
      </w:r>
    </w:p>
    <w:p w14:paraId="7E329258" w14:textId="77777777" w:rsidR="00D96585" w:rsidRDefault="00D96585" w:rsidP="00D96585">
      <w:pPr>
        <w:pStyle w:val="Heading3"/>
        <w:rPr>
          <w:rFonts w:eastAsia="Times"/>
        </w:rPr>
      </w:pPr>
      <w:bookmarkStart w:id="26" w:name="_Toc531442247"/>
      <w:r>
        <w:rPr>
          <w:rFonts w:eastAsia="Times"/>
        </w:rPr>
        <w:t>3.2.6</w:t>
      </w:r>
      <w:bookmarkEnd w:id="26"/>
    </w:p>
    <w:p w14:paraId="752548B4" w14:textId="77777777" w:rsidR="00D96585" w:rsidRDefault="00D96585" w:rsidP="00D96585">
      <w:pPr>
        <w:rPr>
          <w:color w:val="000000" w:themeColor="text1"/>
        </w:rPr>
      </w:pPr>
      <w:r>
        <w:rPr>
          <w:color w:val="000000" w:themeColor="text1"/>
        </w:rPr>
        <w:t xml:space="preserve">The customer should be able to modify their existing reservation(s) before the starting time of a </w:t>
      </w:r>
      <w:proofErr w:type="gramStart"/>
      <w:r>
        <w:rPr>
          <w:color w:val="000000" w:themeColor="text1"/>
        </w:rPr>
        <w:t>particular reservation</w:t>
      </w:r>
      <w:proofErr w:type="gramEnd"/>
      <w:r>
        <w:rPr>
          <w:color w:val="000000" w:themeColor="text1"/>
        </w:rPr>
        <w:t xml:space="preserve">. </w:t>
      </w:r>
      <w:proofErr w:type="gramStart"/>
      <w:r>
        <w:rPr>
          <w:color w:val="000000" w:themeColor="text1"/>
        </w:rPr>
        <w:t>Also</w:t>
      </w:r>
      <w:proofErr w:type="gramEnd"/>
      <w:r>
        <w:rPr>
          <w:color w:val="000000" w:themeColor="text1"/>
        </w:rPr>
        <w:t xml:space="preserve"> he should be able to extend their current occupancy of a parking space.</w:t>
      </w:r>
    </w:p>
    <w:p w14:paraId="326322A5" w14:textId="77777777" w:rsidR="00D96585" w:rsidRDefault="00D96585" w:rsidP="00D96585">
      <w:pPr>
        <w:rPr>
          <w:color w:val="000000" w:themeColor="text1"/>
        </w:rPr>
      </w:pPr>
      <w:r>
        <w:rPr>
          <w:color w:val="000000" w:themeColor="text1"/>
        </w:rPr>
        <w:lastRenderedPageBreak/>
        <w:t>INPUT: new time interval for the modifying</w:t>
      </w:r>
    </w:p>
    <w:p w14:paraId="2034D428" w14:textId="77777777" w:rsidR="00D96585" w:rsidRDefault="00D96585" w:rsidP="00D96585">
      <w:pPr>
        <w:rPr>
          <w:color w:val="000000" w:themeColor="text1"/>
        </w:rPr>
      </w:pPr>
      <w:r>
        <w:rPr>
          <w:color w:val="000000" w:themeColor="text1"/>
        </w:rPr>
        <w:t>OUTPUT: reservation is modified.</w:t>
      </w:r>
    </w:p>
    <w:p w14:paraId="25BBCF8F" w14:textId="77777777" w:rsidR="00D96585" w:rsidRDefault="00D96585" w:rsidP="00D96585">
      <w:pPr>
        <w:pStyle w:val="ListParagraph"/>
        <w:numPr>
          <w:ilvl w:val="0"/>
          <w:numId w:val="4"/>
        </w:numPr>
        <w:tabs>
          <w:tab w:val="left" w:pos="180"/>
          <w:tab w:val="left" w:pos="360"/>
          <w:tab w:val="left" w:pos="720"/>
        </w:tabs>
        <w:spacing w:after="0" w:line="240" w:lineRule="auto"/>
        <w:rPr>
          <w:sz w:val="24"/>
          <w:szCs w:val="24"/>
        </w:rPr>
      </w:pPr>
      <w:r>
        <w:rPr>
          <w:sz w:val="24"/>
          <w:szCs w:val="24"/>
        </w:rPr>
        <w:t>The customer shall be able to modify their existing reservation.</w:t>
      </w:r>
    </w:p>
    <w:p w14:paraId="3116704D" w14:textId="77777777" w:rsidR="00D96585" w:rsidRDefault="00D96585" w:rsidP="00D96585">
      <w:pPr>
        <w:pStyle w:val="ListParagraph"/>
        <w:numPr>
          <w:ilvl w:val="0"/>
          <w:numId w:val="4"/>
        </w:numPr>
        <w:tabs>
          <w:tab w:val="left" w:pos="180"/>
          <w:tab w:val="left" w:pos="360"/>
          <w:tab w:val="left" w:pos="720"/>
        </w:tabs>
        <w:spacing w:after="0" w:line="240" w:lineRule="auto"/>
      </w:pPr>
      <w:r>
        <w:rPr>
          <w:sz w:val="24"/>
          <w:szCs w:val="24"/>
        </w:rPr>
        <w:t>The customer shall be able extend their existing reservation.</w:t>
      </w:r>
    </w:p>
    <w:p w14:paraId="44DEFB29" w14:textId="77777777" w:rsidR="00D96585" w:rsidRDefault="00D96585" w:rsidP="00D96585">
      <w:pPr>
        <w:pStyle w:val="Heading3"/>
        <w:rPr>
          <w:rFonts w:eastAsia="Times"/>
        </w:rPr>
      </w:pPr>
      <w:bookmarkStart w:id="27" w:name="_Toc531442248"/>
      <w:r>
        <w:rPr>
          <w:rFonts w:eastAsia="Times"/>
        </w:rPr>
        <w:t>3.2.7</w:t>
      </w:r>
      <w:bookmarkEnd w:id="27"/>
    </w:p>
    <w:p w14:paraId="39562EC9" w14:textId="77777777" w:rsidR="00D96585" w:rsidRDefault="00D96585" w:rsidP="00D96585">
      <w:pPr>
        <w:rPr>
          <w:color w:val="000000" w:themeColor="text1"/>
        </w:rPr>
      </w:pPr>
      <w:r>
        <w:rPr>
          <w:color w:val="000000" w:themeColor="text1"/>
        </w:rPr>
        <w:t>The customer should be notified about the identifier (e.g., number) of their specific parking spot. Because the parking does not have installed a driver-guidance system, the customer will use this identifier to locate their parking spot in the garage.</w:t>
      </w:r>
    </w:p>
    <w:p w14:paraId="3A4D9529" w14:textId="77777777" w:rsidR="00D96585" w:rsidRDefault="00D96585" w:rsidP="00D96585">
      <w:pPr>
        <w:rPr>
          <w:color w:val="000000" w:themeColor="text1"/>
        </w:rPr>
      </w:pPr>
      <w:r>
        <w:rPr>
          <w:color w:val="000000" w:themeColor="text1"/>
        </w:rPr>
        <w:t>INPUT: make a reservation</w:t>
      </w:r>
    </w:p>
    <w:p w14:paraId="4D600BF4" w14:textId="77777777" w:rsidR="00D96585" w:rsidRDefault="00D96585" w:rsidP="00D96585">
      <w:pPr>
        <w:rPr>
          <w:color w:val="000000" w:themeColor="text1"/>
        </w:rPr>
      </w:pPr>
      <w:r>
        <w:rPr>
          <w:color w:val="000000" w:themeColor="text1"/>
        </w:rPr>
        <w:t>OUTPUT: parking spot identifier</w:t>
      </w:r>
    </w:p>
    <w:p w14:paraId="78B7631C" w14:textId="77777777" w:rsidR="00D96585" w:rsidRDefault="00D96585" w:rsidP="00D96585">
      <w:pPr>
        <w:pStyle w:val="ListParagraph"/>
        <w:numPr>
          <w:ilvl w:val="0"/>
          <w:numId w:val="6"/>
        </w:numPr>
        <w:tabs>
          <w:tab w:val="left" w:pos="180"/>
          <w:tab w:val="left" w:pos="360"/>
          <w:tab w:val="left" w:pos="720"/>
        </w:tabs>
        <w:spacing w:after="0" w:line="240" w:lineRule="auto"/>
      </w:pPr>
      <w:r>
        <w:rPr>
          <w:sz w:val="24"/>
          <w:szCs w:val="24"/>
        </w:rPr>
        <w:t>The system shall notify the customer about the identifier parking spot.</w:t>
      </w:r>
    </w:p>
    <w:p w14:paraId="2E621059" w14:textId="77777777" w:rsidR="00D96585" w:rsidRDefault="00D96585" w:rsidP="00D96585">
      <w:pPr>
        <w:pStyle w:val="Heading3"/>
        <w:rPr>
          <w:rFonts w:eastAsia="Times"/>
        </w:rPr>
      </w:pPr>
      <w:bookmarkStart w:id="28" w:name="_Toc531442249"/>
      <w:r>
        <w:rPr>
          <w:rFonts w:eastAsia="Times"/>
        </w:rPr>
        <w:t>3.2.8</w:t>
      </w:r>
      <w:bookmarkEnd w:id="28"/>
      <w:r>
        <w:rPr>
          <w:rFonts w:eastAsia="Times"/>
        </w:rPr>
        <w:t xml:space="preserve"> </w:t>
      </w:r>
    </w:p>
    <w:p w14:paraId="031A04D2" w14:textId="77777777" w:rsidR="00D96585" w:rsidRDefault="00D96585" w:rsidP="00D96585">
      <w:r>
        <w:t>If the license-plate recognition system in the vehicle elevator does not recognize the car’s registration number, the customer should be able to type in their reservation confirmation number and enter the parking garage.</w:t>
      </w:r>
    </w:p>
    <w:p w14:paraId="1837A1A4" w14:textId="77777777" w:rsidR="00D96585" w:rsidRDefault="00D96585" w:rsidP="00D96585">
      <w:pPr>
        <w:rPr>
          <w:color w:val="000000" w:themeColor="text1"/>
        </w:rPr>
      </w:pPr>
      <w:r>
        <w:rPr>
          <w:color w:val="000000" w:themeColor="text1"/>
        </w:rPr>
        <w:t xml:space="preserve">INPUT: reservation confirmation number </w:t>
      </w:r>
    </w:p>
    <w:p w14:paraId="2940D0A5" w14:textId="77777777" w:rsidR="00D96585" w:rsidRDefault="00D96585" w:rsidP="00D96585">
      <w:pPr>
        <w:rPr>
          <w:color w:val="000000" w:themeColor="text1"/>
        </w:rPr>
      </w:pPr>
      <w:r>
        <w:rPr>
          <w:color w:val="000000" w:themeColor="text1"/>
        </w:rPr>
        <w:t>OUTPUT: car is recognized</w:t>
      </w:r>
    </w:p>
    <w:p w14:paraId="36912009" w14:textId="77777777" w:rsidR="00D96585" w:rsidRDefault="00D96585" w:rsidP="00D96585">
      <w:pPr>
        <w:pStyle w:val="ListParagraph"/>
        <w:numPr>
          <w:ilvl w:val="0"/>
          <w:numId w:val="6"/>
        </w:numPr>
        <w:tabs>
          <w:tab w:val="left" w:pos="180"/>
          <w:tab w:val="left" w:pos="360"/>
          <w:tab w:val="left" w:pos="720"/>
        </w:tabs>
        <w:spacing w:after="0" w:line="240" w:lineRule="auto"/>
        <w:rPr>
          <w:color w:val="000000" w:themeColor="text1"/>
        </w:rPr>
      </w:pPr>
      <w:r>
        <w:rPr>
          <w:color w:val="000000" w:themeColor="text1"/>
          <w:sz w:val="24"/>
          <w:szCs w:val="24"/>
        </w:rPr>
        <w:t>The system shall enable the customer to enter reservation confirmation number in case of missing or not recognized license-plate</w:t>
      </w:r>
    </w:p>
    <w:p w14:paraId="7886C7CB" w14:textId="77777777" w:rsidR="00D96585" w:rsidRDefault="00D96585" w:rsidP="00D96585">
      <w:pPr>
        <w:pStyle w:val="Heading3"/>
        <w:rPr>
          <w:rFonts w:eastAsia="Times"/>
        </w:rPr>
      </w:pPr>
      <w:bookmarkStart w:id="29" w:name="_Toc531442250"/>
      <w:r>
        <w:rPr>
          <w:rFonts w:eastAsia="Times"/>
        </w:rPr>
        <w:t>3.2.9</w:t>
      </w:r>
      <w:bookmarkEnd w:id="29"/>
    </w:p>
    <w:p w14:paraId="65AB9E5F" w14:textId="77777777" w:rsidR="00D96585" w:rsidRDefault="00D96585" w:rsidP="00D96585">
      <w:pPr>
        <w:rPr>
          <w:color w:val="000000" w:themeColor="text1"/>
        </w:rPr>
      </w:pPr>
      <w:r>
        <w:rPr>
          <w:color w:val="000000" w:themeColor="text1"/>
        </w:rPr>
        <w:t xml:space="preserve">The garage operator can view but not edit the profiles of registered customers.  </w:t>
      </w:r>
    </w:p>
    <w:p w14:paraId="03E78472" w14:textId="77777777" w:rsidR="00D96585" w:rsidRDefault="00D96585" w:rsidP="00D96585">
      <w:pPr>
        <w:rPr>
          <w:color w:val="000000" w:themeColor="text1"/>
        </w:rPr>
      </w:pPr>
      <w:r>
        <w:rPr>
          <w:color w:val="000000" w:themeColor="text1"/>
        </w:rPr>
        <w:t>INPUT: There should be a registered customer</w:t>
      </w:r>
    </w:p>
    <w:p w14:paraId="63D0CC66" w14:textId="77777777" w:rsidR="00D96585" w:rsidRDefault="00D96585" w:rsidP="00D96585">
      <w:pPr>
        <w:rPr>
          <w:color w:val="000000" w:themeColor="text1"/>
        </w:rPr>
      </w:pPr>
      <w:r>
        <w:rPr>
          <w:color w:val="000000" w:themeColor="text1"/>
        </w:rPr>
        <w:t>OUTPUT: profile is displayed</w:t>
      </w:r>
    </w:p>
    <w:p w14:paraId="5C3E4DBA" w14:textId="77777777" w:rsidR="00D96585" w:rsidRDefault="00D96585" w:rsidP="00D96585">
      <w:pPr>
        <w:pStyle w:val="ListParagraph"/>
        <w:numPr>
          <w:ilvl w:val="0"/>
          <w:numId w:val="6"/>
        </w:numPr>
        <w:tabs>
          <w:tab w:val="left" w:pos="180"/>
          <w:tab w:val="left" w:pos="360"/>
          <w:tab w:val="left" w:pos="720"/>
        </w:tabs>
        <w:spacing w:after="0" w:line="240" w:lineRule="auto"/>
        <w:rPr>
          <w:color w:val="000000" w:themeColor="text1"/>
        </w:rPr>
      </w:pPr>
      <w:r>
        <w:rPr>
          <w:sz w:val="24"/>
          <w:szCs w:val="24"/>
        </w:rPr>
        <w:t>The garage operator shall be able to view profiles of registered customers.</w:t>
      </w:r>
    </w:p>
    <w:p w14:paraId="5D38CF41" w14:textId="77777777" w:rsidR="00D96585" w:rsidRDefault="00D96585" w:rsidP="00D96585">
      <w:pPr>
        <w:pStyle w:val="Heading3"/>
        <w:rPr>
          <w:rFonts w:eastAsia="Times"/>
        </w:rPr>
      </w:pPr>
      <w:bookmarkStart w:id="30" w:name="_Toc531442251"/>
      <w:r>
        <w:rPr>
          <w:rFonts w:eastAsia="Times"/>
        </w:rPr>
        <w:t>3.2.10</w:t>
      </w:r>
      <w:bookmarkEnd w:id="30"/>
    </w:p>
    <w:p w14:paraId="6773E606" w14:textId="77777777" w:rsidR="00D96585" w:rsidRDefault="00D96585" w:rsidP="00D96585">
      <w:pPr>
        <w:rPr>
          <w:color w:val="000000" w:themeColor="text1"/>
        </w:rPr>
      </w:pPr>
      <w:r>
        <w:rPr>
          <w:color w:val="000000" w:themeColor="text1"/>
        </w:rPr>
        <w:t>The operator should also be able to set the prices for different services, such as parking fee within the reserved period, parking fee during overstays, and the fee for no-shows.</w:t>
      </w:r>
    </w:p>
    <w:p w14:paraId="644C6638" w14:textId="77777777" w:rsidR="00D96585" w:rsidRDefault="00D96585" w:rsidP="00D96585">
      <w:pPr>
        <w:rPr>
          <w:color w:val="000000" w:themeColor="text1"/>
        </w:rPr>
      </w:pPr>
      <w:r>
        <w:rPr>
          <w:color w:val="000000" w:themeColor="text1"/>
        </w:rPr>
        <w:t>INPUT: choose service to set its price</w:t>
      </w:r>
    </w:p>
    <w:p w14:paraId="61FA5DB7" w14:textId="77777777" w:rsidR="00D96585" w:rsidRDefault="00D96585" w:rsidP="00D96585">
      <w:pPr>
        <w:rPr>
          <w:color w:val="000000" w:themeColor="text1"/>
        </w:rPr>
      </w:pPr>
      <w:r>
        <w:rPr>
          <w:color w:val="000000" w:themeColor="text1"/>
        </w:rPr>
        <w:t>OUTPUT: new price is set</w:t>
      </w:r>
    </w:p>
    <w:p w14:paraId="5CEA1A7B"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set the price for parking fee within the reserved period.</w:t>
      </w:r>
    </w:p>
    <w:p w14:paraId="1C06DB32"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set the price for parking fee during overstays</w:t>
      </w:r>
    </w:p>
    <w:p w14:paraId="4E13BFF7" w14:textId="77777777" w:rsidR="00D96585" w:rsidRDefault="00D96585" w:rsidP="00D96585">
      <w:pPr>
        <w:pStyle w:val="ListParagraph"/>
        <w:numPr>
          <w:ilvl w:val="0"/>
          <w:numId w:val="6"/>
        </w:numPr>
        <w:tabs>
          <w:tab w:val="left" w:pos="180"/>
          <w:tab w:val="left" w:pos="360"/>
          <w:tab w:val="left" w:pos="720"/>
        </w:tabs>
        <w:spacing w:after="0" w:line="240" w:lineRule="auto"/>
      </w:pPr>
      <w:r>
        <w:rPr>
          <w:sz w:val="24"/>
          <w:szCs w:val="24"/>
        </w:rPr>
        <w:t>The garage operator shall be able to set the price for parking fee for no-shows.</w:t>
      </w:r>
    </w:p>
    <w:p w14:paraId="66B84669" w14:textId="77777777" w:rsidR="00D96585" w:rsidRDefault="00D96585" w:rsidP="00D96585">
      <w:pPr>
        <w:pStyle w:val="Heading3"/>
        <w:rPr>
          <w:rFonts w:eastAsia="Times"/>
        </w:rPr>
      </w:pPr>
      <w:bookmarkStart w:id="31" w:name="_Toc531442252"/>
      <w:r>
        <w:rPr>
          <w:rFonts w:eastAsia="Times"/>
        </w:rPr>
        <w:t>3.2.11</w:t>
      </w:r>
      <w:bookmarkEnd w:id="31"/>
    </w:p>
    <w:p w14:paraId="467228A0" w14:textId="77777777" w:rsidR="00D96585" w:rsidRDefault="00D96585" w:rsidP="00D96585">
      <w:pPr>
        <w:rPr>
          <w:color w:val="000000" w:themeColor="text1"/>
        </w:rPr>
      </w:pPr>
      <w:r>
        <w:rPr>
          <w:color w:val="000000" w:themeColor="text1"/>
        </w:rPr>
        <w:t>The parking operator should be able to view various statistical charts about garage occupancy over different periods (day, week, month, etc.), number of overbooked reservations, number of customers who were turned away because of overbooking, number of customers who do not show up, depart earlier than booked, or overstay, average duration of overstays, etc. The operator may explicitly request the list of all transactions for a given customer.</w:t>
      </w:r>
    </w:p>
    <w:p w14:paraId="248D4CFB" w14:textId="77777777" w:rsidR="00D96585" w:rsidRDefault="00D96585" w:rsidP="00D96585">
      <w:pPr>
        <w:rPr>
          <w:color w:val="000000" w:themeColor="text1"/>
        </w:rPr>
      </w:pPr>
      <w:r>
        <w:rPr>
          <w:color w:val="000000" w:themeColor="text1"/>
        </w:rPr>
        <w:t>INPUT: time interval or a customer and type of chart</w:t>
      </w:r>
    </w:p>
    <w:p w14:paraId="5BCEFE44" w14:textId="77777777" w:rsidR="00D96585" w:rsidRDefault="00D96585" w:rsidP="00D96585">
      <w:pPr>
        <w:rPr>
          <w:color w:val="000000" w:themeColor="text1"/>
        </w:rPr>
      </w:pPr>
      <w:r>
        <w:rPr>
          <w:color w:val="000000" w:themeColor="text1"/>
        </w:rPr>
        <w:t>OUTPUT: chart is displayed</w:t>
      </w:r>
    </w:p>
    <w:p w14:paraId="2EFD62AD"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view statistical charts about garage occupancy.</w:t>
      </w:r>
    </w:p>
    <w:p w14:paraId="49BF56DF"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lastRenderedPageBreak/>
        <w:t>The garage operator shall be able to view statistical charts about number of overbooked reservations.</w:t>
      </w:r>
    </w:p>
    <w:p w14:paraId="4C74828D"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view statistical charts about number of customers who do not show up.</w:t>
      </w:r>
    </w:p>
    <w:p w14:paraId="2CC13763"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view statistical charts about customers who depart earlier than booked.</w:t>
      </w:r>
    </w:p>
    <w:p w14:paraId="0B76947B" w14:textId="77777777" w:rsidR="00D96585" w:rsidRDefault="00D96585" w:rsidP="00D96585">
      <w:pPr>
        <w:pStyle w:val="ListParagraph"/>
        <w:numPr>
          <w:ilvl w:val="0"/>
          <w:numId w:val="6"/>
        </w:numPr>
        <w:tabs>
          <w:tab w:val="left" w:pos="180"/>
          <w:tab w:val="left" w:pos="360"/>
          <w:tab w:val="left" w:pos="720"/>
        </w:tabs>
        <w:spacing w:after="0" w:line="240" w:lineRule="auto"/>
        <w:rPr>
          <w:sz w:val="24"/>
          <w:szCs w:val="24"/>
        </w:rPr>
      </w:pPr>
      <w:r>
        <w:rPr>
          <w:sz w:val="24"/>
          <w:szCs w:val="24"/>
        </w:rPr>
        <w:t>The garage operator shall be able to view statistical charts about customers who overstay than booked.</w:t>
      </w:r>
    </w:p>
    <w:p w14:paraId="5F2AD90C" w14:textId="77777777" w:rsidR="00D96585" w:rsidRDefault="00D96585" w:rsidP="00D96585">
      <w:pPr>
        <w:pStyle w:val="ListParagraph"/>
        <w:numPr>
          <w:ilvl w:val="0"/>
          <w:numId w:val="6"/>
        </w:numPr>
        <w:tabs>
          <w:tab w:val="left" w:pos="180"/>
          <w:tab w:val="left" w:pos="360"/>
          <w:tab w:val="left" w:pos="720"/>
        </w:tabs>
        <w:spacing w:after="0" w:line="240" w:lineRule="auto"/>
      </w:pPr>
      <w:r>
        <w:rPr>
          <w:sz w:val="24"/>
          <w:szCs w:val="24"/>
        </w:rPr>
        <w:t>The garage operator shall be able to view statistical charts about number of customers who were turned away because of overbooking.</w:t>
      </w:r>
    </w:p>
    <w:p w14:paraId="09D57B34" w14:textId="77777777" w:rsidR="00D96585" w:rsidRDefault="00D96585" w:rsidP="00D96585">
      <w:pPr>
        <w:pStyle w:val="Heading3"/>
        <w:rPr>
          <w:rFonts w:eastAsia="Times"/>
        </w:rPr>
      </w:pPr>
      <w:bookmarkStart w:id="32" w:name="_Toc531442253"/>
      <w:r>
        <w:rPr>
          <w:rFonts w:eastAsia="Times"/>
        </w:rPr>
        <w:t>3.2.12</w:t>
      </w:r>
      <w:bookmarkEnd w:id="32"/>
    </w:p>
    <w:p w14:paraId="5DE42533" w14:textId="77777777" w:rsidR="00D96585" w:rsidRDefault="00D96585" w:rsidP="00D96585">
      <w:pPr>
        <w:rPr>
          <w:color w:val="000000" w:themeColor="text1"/>
        </w:rPr>
      </w:pPr>
      <w:r>
        <w:rPr>
          <w:color w:val="000000" w:themeColor="text1"/>
        </w:rPr>
        <w:t>The garage will have installed two license-plate readers: one at the lift platform and the other at the end of the exit pathway. The reader will use a digital camera and a license-plate recognition system widely used in toll stations in road-tolling systems. When a vehicle drives up on to the lift platform, the license-plate reader will read the vehicle registration number. The other reader will record the registration number of the departing vehicles.</w:t>
      </w:r>
    </w:p>
    <w:p w14:paraId="1473EEEB" w14:textId="77777777" w:rsidR="00D96585" w:rsidRDefault="00D96585" w:rsidP="00D96585">
      <w:pPr>
        <w:rPr>
          <w:color w:val="000000" w:themeColor="text1"/>
        </w:rPr>
      </w:pPr>
      <w:r>
        <w:rPr>
          <w:color w:val="000000" w:themeColor="text1"/>
        </w:rPr>
        <w:t>INPUT: vehicle registration number</w:t>
      </w:r>
    </w:p>
    <w:p w14:paraId="3EA17B99" w14:textId="77777777" w:rsidR="00D96585" w:rsidRDefault="00D96585" w:rsidP="00D96585">
      <w:pPr>
        <w:rPr>
          <w:color w:val="000000" w:themeColor="text1"/>
        </w:rPr>
      </w:pPr>
      <w:r>
        <w:rPr>
          <w:color w:val="000000" w:themeColor="text1"/>
        </w:rPr>
        <w:t>OUTPUT: information of bookings and such are recorded</w:t>
      </w:r>
    </w:p>
    <w:p w14:paraId="540F6855" w14:textId="77777777" w:rsidR="00D96585" w:rsidRDefault="00D96585" w:rsidP="00D96585">
      <w:pPr>
        <w:pStyle w:val="ListParagraph"/>
        <w:numPr>
          <w:ilvl w:val="0"/>
          <w:numId w:val="8"/>
        </w:numPr>
        <w:tabs>
          <w:tab w:val="left" w:pos="180"/>
          <w:tab w:val="left" w:pos="360"/>
          <w:tab w:val="left" w:pos="720"/>
        </w:tabs>
        <w:spacing w:after="0" w:line="240" w:lineRule="auto"/>
        <w:rPr>
          <w:color w:val="000000" w:themeColor="text1"/>
        </w:rPr>
      </w:pPr>
      <w:r>
        <w:rPr>
          <w:color w:val="000000" w:themeColor="text1"/>
          <w:sz w:val="24"/>
          <w:szCs w:val="24"/>
        </w:rPr>
        <w:t xml:space="preserve">The system shall record information about customers reservation and </w:t>
      </w:r>
      <w:proofErr w:type="spellStart"/>
      <w:r>
        <w:rPr>
          <w:color w:val="000000" w:themeColor="text1"/>
          <w:sz w:val="24"/>
          <w:szCs w:val="24"/>
        </w:rPr>
        <w:t>Understays</w:t>
      </w:r>
      <w:proofErr w:type="spellEnd"/>
      <w:r>
        <w:rPr>
          <w:color w:val="000000" w:themeColor="text1"/>
          <w:sz w:val="24"/>
          <w:szCs w:val="24"/>
        </w:rPr>
        <w:t>, overstays, no-shows.</w:t>
      </w:r>
    </w:p>
    <w:p w14:paraId="6E227738" w14:textId="77777777" w:rsidR="00D96585" w:rsidRDefault="00D96585" w:rsidP="00D96585">
      <w:pPr>
        <w:pStyle w:val="Heading3"/>
        <w:rPr>
          <w:rFonts w:eastAsia="Times"/>
        </w:rPr>
      </w:pPr>
      <w:bookmarkStart w:id="33" w:name="_Toc531442254"/>
      <w:r>
        <w:rPr>
          <w:rFonts w:eastAsia="Times"/>
        </w:rPr>
        <w:t>3.2.13</w:t>
      </w:r>
      <w:bookmarkEnd w:id="33"/>
    </w:p>
    <w:p w14:paraId="3B44803A" w14:textId="77777777" w:rsidR="00D96585" w:rsidRDefault="00D96585" w:rsidP="00D96585">
      <w:pPr>
        <w:rPr>
          <w:color w:val="000000" w:themeColor="text1"/>
        </w:rPr>
      </w:pPr>
      <w:r>
        <w:rPr>
          <w:color w:val="000000" w:themeColor="text1"/>
        </w:rPr>
        <w:t>If a customer does not show up at the start of their reserved interval, the parking spot will be held reserved for a given “grace period” (e.g., one-half hour) after the start of the reserved interval. If the customer arrives within the holding period, he or she shall park on their reserved spot and will be billed for the full reserved period. The customer will be offered to pay an additional fee to hold the reservation beyond the regular grace period. If the customer does not arrive during their reserved interval, he or she will be billed for the entire duration of their reserved interval.</w:t>
      </w:r>
    </w:p>
    <w:p w14:paraId="4DF805AA" w14:textId="77777777" w:rsidR="00D96585" w:rsidRDefault="00D96585" w:rsidP="00D96585">
      <w:pPr>
        <w:rPr>
          <w:color w:val="000000" w:themeColor="text1"/>
        </w:rPr>
      </w:pPr>
      <w:r>
        <w:rPr>
          <w:color w:val="000000" w:themeColor="text1"/>
        </w:rPr>
        <w:t>INPUT: customer is late</w:t>
      </w:r>
    </w:p>
    <w:p w14:paraId="3EFE275F" w14:textId="77777777" w:rsidR="00D96585" w:rsidRDefault="00D96585" w:rsidP="00D96585">
      <w:pPr>
        <w:rPr>
          <w:color w:val="000000" w:themeColor="text1"/>
        </w:rPr>
      </w:pPr>
      <w:r>
        <w:rPr>
          <w:color w:val="000000" w:themeColor="text1"/>
        </w:rPr>
        <w:t>OUTPUT: the parking spot will be held reserved for a given period</w:t>
      </w:r>
    </w:p>
    <w:p w14:paraId="37392E78" w14:textId="77777777" w:rsidR="00D96585" w:rsidRDefault="00D96585" w:rsidP="00D96585">
      <w:pPr>
        <w:pStyle w:val="ListParagraph"/>
        <w:numPr>
          <w:ilvl w:val="0"/>
          <w:numId w:val="8"/>
        </w:numPr>
        <w:tabs>
          <w:tab w:val="left" w:pos="180"/>
          <w:tab w:val="left" w:pos="360"/>
          <w:tab w:val="left" w:pos="720"/>
        </w:tabs>
        <w:spacing w:after="0" w:line="240" w:lineRule="auto"/>
        <w:rPr>
          <w:color w:val="000000" w:themeColor="text1"/>
          <w:sz w:val="24"/>
          <w:szCs w:val="24"/>
        </w:rPr>
      </w:pPr>
      <w:r>
        <w:rPr>
          <w:color w:val="000000" w:themeColor="text1"/>
          <w:sz w:val="24"/>
          <w:szCs w:val="24"/>
        </w:rPr>
        <w:t>The system shall be held reserved for a given grace period.</w:t>
      </w:r>
    </w:p>
    <w:p w14:paraId="27B88BF6" w14:textId="77777777" w:rsidR="00D96585" w:rsidRDefault="00D96585" w:rsidP="00D96585">
      <w:pPr>
        <w:pStyle w:val="ListParagraph"/>
        <w:numPr>
          <w:ilvl w:val="0"/>
          <w:numId w:val="8"/>
        </w:numPr>
        <w:tabs>
          <w:tab w:val="left" w:pos="180"/>
          <w:tab w:val="left" w:pos="360"/>
          <w:tab w:val="left" w:pos="720"/>
        </w:tabs>
        <w:spacing w:after="0" w:line="240" w:lineRule="auto"/>
        <w:rPr>
          <w:color w:val="000000" w:themeColor="text1"/>
        </w:rPr>
      </w:pPr>
      <w:r>
        <w:rPr>
          <w:color w:val="000000" w:themeColor="text1"/>
          <w:sz w:val="24"/>
          <w:szCs w:val="24"/>
        </w:rPr>
        <w:t>The system shall allow customers to extend the grace period</w:t>
      </w:r>
    </w:p>
    <w:p w14:paraId="6DDE1217" w14:textId="77777777" w:rsidR="00D96585" w:rsidRDefault="00D96585" w:rsidP="00D96585">
      <w:pPr>
        <w:pStyle w:val="Heading3"/>
        <w:rPr>
          <w:rFonts w:eastAsia="Times"/>
        </w:rPr>
      </w:pPr>
      <w:bookmarkStart w:id="34" w:name="_Toc531442255"/>
      <w:r>
        <w:rPr>
          <w:rFonts w:eastAsia="Times"/>
        </w:rPr>
        <w:t>3.2.14</w:t>
      </w:r>
      <w:bookmarkEnd w:id="34"/>
    </w:p>
    <w:p w14:paraId="7B68DF42" w14:textId="77777777" w:rsidR="00D96585" w:rsidRDefault="00D96585" w:rsidP="00D96585">
      <w:r>
        <w:t xml:space="preserve">If a customer fails to depart as scheduled after their reserved period expires, he or she will be billed for the duration of their reserved period at a regular rate and at a higher rate for the duration of </w:t>
      </w:r>
      <w:proofErr w:type="gramStart"/>
      <w:r>
        <w:t>their</w:t>
      </w:r>
      <w:proofErr w:type="gramEnd"/>
      <w:r>
        <w:t xml:space="preserve"> overstay. The rate will be increased progressively with the duration of overstay. A notification will be sent to the customer about these actions.</w:t>
      </w:r>
    </w:p>
    <w:p w14:paraId="0149DE31" w14:textId="77777777" w:rsidR="00D96585" w:rsidRDefault="00D96585" w:rsidP="00D96585">
      <w:pPr>
        <w:rPr>
          <w:color w:val="000000" w:themeColor="text1"/>
        </w:rPr>
      </w:pPr>
      <w:r>
        <w:rPr>
          <w:color w:val="000000" w:themeColor="text1"/>
        </w:rPr>
        <w:t xml:space="preserve">INPUT: the customer does not leave as scheduled </w:t>
      </w:r>
    </w:p>
    <w:p w14:paraId="09DDB0FB" w14:textId="77777777" w:rsidR="00D96585" w:rsidRDefault="00D96585" w:rsidP="00D96585">
      <w:pPr>
        <w:rPr>
          <w:color w:val="000000" w:themeColor="text1"/>
        </w:rPr>
      </w:pPr>
      <w:r>
        <w:rPr>
          <w:color w:val="000000" w:themeColor="text1"/>
        </w:rPr>
        <w:t>OUTPUT: the customer will be billed and will receive notifications about the billing</w:t>
      </w:r>
    </w:p>
    <w:p w14:paraId="18DB42FC" w14:textId="77777777" w:rsidR="00D96585" w:rsidRDefault="00D96585" w:rsidP="00D96585">
      <w:pPr>
        <w:pStyle w:val="ListParagraph"/>
        <w:numPr>
          <w:ilvl w:val="0"/>
          <w:numId w:val="10"/>
        </w:numPr>
        <w:tabs>
          <w:tab w:val="left" w:pos="180"/>
          <w:tab w:val="left" w:pos="360"/>
          <w:tab w:val="left" w:pos="720"/>
        </w:tabs>
        <w:spacing w:after="0" w:line="240" w:lineRule="auto"/>
        <w:rPr>
          <w:color w:val="000000" w:themeColor="text1"/>
        </w:rPr>
      </w:pPr>
      <w:r>
        <w:rPr>
          <w:color w:val="000000" w:themeColor="text1"/>
          <w:sz w:val="24"/>
          <w:szCs w:val="24"/>
        </w:rPr>
        <w:t>The system shall send notifications for customers about the fees during overstays.</w:t>
      </w:r>
    </w:p>
    <w:p w14:paraId="2EA58C8F" w14:textId="77777777" w:rsidR="00D96585" w:rsidRDefault="00D96585" w:rsidP="00D96585">
      <w:pPr>
        <w:pStyle w:val="Heading3"/>
        <w:rPr>
          <w:rFonts w:eastAsia="Times"/>
        </w:rPr>
      </w:pPr>
      <w:bookmarkStart w:id="35" w:name="_Toc531442256"/>
      <w:r>
        <w:rPr>
          <w:rFonts w:eastAsia="Times"/>
        </w:rPr>
        <w:t>3.2.15</w:t>
      </w:r>
      <w:bookmarkEnd w:id="35"/>
    </w:p>
    <w:p w14:paraId="200E2554" w14:textId="77777777" w:rsidR="00D96585" w:rsidRDefault="00D96585" w:rsidP="00D96585">
      <w:pPr>
        <w:rPr>
          <w:color w:val="000000" w:themeColor="text1"/>
        </w:rPr>
      </w:pPr>
      <w:r>
        <w:rPr>
          <w:color w:val="000000" w:themeColor="text1"/>
        </w:rPr>
        <w:t>The registered customer is billed once a month by emailing a monthly statement, which includes parking fees or penalty fees, if any.</w:t>
      </w:r>
    </w:p>
    <w:p w14:paraId="59BABB67" w14:textId="77777777" w:rsidR="00D96585" w:rsidRDefault="00D96585" w:rsidP="00D96585">
      <w:pPr>
        <w:rPr>
          <w:color w:val="000000" w:themeColor="text1"/>
        </w:rPr>
      </w:pPr>
      <w:r>
        <w:rPr>
          <w:color w:val="000000" w:themeColor="text1"/>
        </w:rPr>
        <w:t>INPUT: monthly reservation</w:t>
      </w:r>
    </w:p>
    <w:p w14:paraId="6BB4433B" w14:textId="77777777" w:rsidR="00D96585" w:rsidRDefault="00D96585" w:rsidP="00D96585">
      <w:pPr>
        <w:rPr>
          <w:color w:val="000000" w:themeColor="text1"/>
        </w:rPr>
      </w:pPr>
      <w:r>
        <w:rPr>
          <w:color w:val="000000" w:themeColor="text1"/>
        </w:rPr>
        <w:lastRenderedPageBreak/>
        <w:t>OUTPUT: monthly statement of fees</w:t>
      </w:r>
    </w:p>
    <w:p w14:paraId="7D842AA9" w14:textId="77777777" w:rsidR="00D96585" w:rsidRDefault="00D96585" w:rsidP="00D96585">
      <w:pPr>
        <w:pStyle w:val="ListParagraph"/>
        <w:numPr>
          <w:ilvl w:val="0"/>
          <w:numId w:val="12"/>
        </w:numPr>
        <w:tabs>
          <w:tab w:val="left" w:pos="180"/>
          <w:tab w:val="left" w:pos="360"/>
          <w:tab w:val="left" w:pos="720"/>
        </w:tabs>
        <w:spacing w:after="0" w:line="240" w:lineRule="auto"/>
        <w:rPr>
          <w:sz w:val="24"/>
          <w:szCs w:val="24"/>
        </w:rPr>
      </w:pPr>
      <w:r>
        <w:rPr>
          <w:sz w:val="24"/>
          <w:szCs w:val="24"/>
        </w:rPr>
        <w:t>The system shall provide list transactions for customers.</w:t>
      </w:r>
    </w:p>
    <w:p w14:paraId="52659BE4" w14:textId="77777777" w:rsidR="00D96585" w:rsidRDefault="00D96585" w:rsidP="00D96585">
      <w:pPr>
        <w:pStyle w:val="ListParagraph"/>
        <w:numPr>
          <w:ilvl w:val="0"/>
          <w:numId w:val="14"/>
        </w:numPr>
        <w:tabs>
          <w:tab w:val="left" w:pos="180"/>
          <w:tab w:val="left" w:pos="360"/>
          <w:tab w:val="left" w:pos="720"/>
        </w:tabs>
        <w:spacing w:after="0" w:line="240" w:lineRule="auto"/>
        <w:rPr>
          <w:color w:val="000000" w:themeColor="text1"/>
          <w:sz w:val="24"/>
          <w:szCs w:val="24"/>
        </w:rPr>
      </w:pPr>
      <w:r>
        <w:rPr>
          <w:sz w:val="24"/>
          <w:szCs w:val="24"/>
        </w:rPr>
        <w:t>The system shall email a monthly statement to a registered customer which includes parking fees or penalty fees, if any.</w:t>
      </w:r>
    </w:p>
    <w:p w14:paraId="1F1A5578" w14:textId="77777777" w:rsidR="00D96585" w:rsidRDefault="00D96585" w:rsidP="00D96585">
      <w:pPr>
        <w:pStyle w:val="Heading2"/>
        <w:rPr>
          <w:rFonts w:eastAsia="Times"/>
          <w:noProof/>
        </w:rPr>
      </w:pPr>
      <w:bookmarkStart w:id="36" w:name="_Toc531442257"/>
      <w:r>
        <w:rPr>
          <w:rFonts w:eastAsia="Times"/>
        </w:rPr>
        <w:lastRenderedPageBreak/>
        <w:t>3.3 Use Cases</w:t>
      </w:r>
      <w:bookmarkStart w:id="37" w:name="_3hv69ve"/>
      <w:bookmarkEnd w:id="36"/>
      <w:bookmarkEnd w:id="37"/>
    </w:p>
    <w:p w14:paraId="504D95B0" w14:textId="501842B2" w:rsidR="00D96585" w:rsidRDefault="00D96585" w:rsidP="00D96585">
      <w:r>
        <w:rPr>
          <w:noProof/>
        </w:rPr>
        <w:drawing>
          <wp:inline distT="0" distB="0" distL="0" distR="0" wp14:anchorId="5D69EE49" wp14:editId="6E0EFD4C">
            <wp:extent cx="5943600" cy="785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7856220"/>
                    </a:xfrm>
                    <a:prstGeom prst="rect">
                      <a:avLst/>
                    </a:prstGeom>
                    <a:noFill/>
                    <a:ln>
                      <a:noFill/>
                    </a:ln>
                  </pic:spPr>
                </pic:pic>
              </a:graphicData>
            </a:graphic>
          </wp:inline>
        </w:drawing>
      </w:r>
    </w:p>
    <w:p w14:paraId="4B746A83" w14:textId="77777777" w:rsidR="00D96585" w:rsidRDefault="00D96585" w:rsidP="00D96585">
      <w:pPr>
        <w:pStyle w:val="Heading2"/>
        <w:rPr>
          <w:rFonts w:eastAsia="Times"/>
        </w:rPr>
      </w:pPr>
      <w:bookmarkStart w:id="38" w:name="_Toc531442258"/>
      <w:r>
        <w:rPr>
          <w:rFonts w:eastAsia="Times"/>
        </w:rPr>
        <w:lastRenderedPageBreak/>
        <w:t>3.4 Use Cases Description</w:t>
      </w:r>
      <w:bookmarkEnd w:id="38"/>
    </w:p>
    <w:p w14:paraId="4C26FACE" w14:textId="77777777" w:rsidR="00D96585" w:rsidRDefault="00D96585" w:rsidP="00D96585">
      <w:pPr>
        <w:pStyle w:val="Heading3"/>
        <w:rPr>
          <w:rFonts w:eastAsia="Times"/>
        </w:rPr>
      </w:pPr>
      <w:bookmarkStart w:id="39" w:name="_Toc531442259"/>
      <w:r>
        <w:rPr>
          <w:rFonts w:eastAsia="Times"/>
        </w:rPr>
        <w:t xml:space="preserve">3.4.1 </w:t>
      </w:r>
      <w:r>
        <w:rPr>
          <w:rFonts w:asciiTheme="majorBidi" w:eastAsia="Times" w:hAnsiTheme="majorBidi" w:cstheme="majorBidi"/>
          <w:sz w:val="26"/>
          <w:szCs w:val="26"/>
        </w:rPr>
        <w:t>Set Price for Different Services</w:t>
      </w:r>
      <w:bookmarkEnd w:id="39"/>
    </w:p>
    <w:tbl>
      <w:tblPr>
        <w:tblStyle w:val="TableGrid"/>
        <w:tblW w:w="0" w:type="auto"/>
        <w:tblInd w:w="0" w:type="dxa"/>
        <w:tblLook w:val="04A0" w:firstRow="1" w:lastRow="0" w:firstColumn="1" w:lastColumn="0" w:noHBand="0" w:noVBand="1"/>
      </w:tblPr>
      <w:tblGrid>
        <w:gridCol w:w="4682"/>
        <w:gridCol w:w="4668"/>
      </w:tblGrid>
      <w:tr w:rsidR="00D96585" w14:paraId="10FD4412"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E709B2A" w14:textId="77777777" w:rsidR="00D96585" w:rsidRDefault="00D96585">
            <w:pPr>
              <w:tabs>
                <w:tab w:val="clear" w:pos="180"/>
                <w:tab w:val="clear" w:pos="360"/>
              </w:tabs>
              <w:jc w:val="center"/>
              <w:rPr>
                <w:rFonts w:asciiTheme="majorBidi" w:eastAsiaTheme="minorHAnsi" w:hAnsiTheme="majorBidi" w:cstheme="majorBidi"/>
                <w:b/>
                <w:bCs/>
                <w:sz w:val="26"/>
                <w:szCs w:val="26"/>
              </w:rPr>
            </w:pPr>
            <w:r>
              <w:rPr>
                <w:rFonts w:asciiTheme="majorBidi" w:hAnsiTheme="majorBidi" w:cstheme="majorBidi"/>
                <w:b/>
                <w:bCs/>
                <w:sz w:val="26"/>
                <w:szCs w:val="26"/>
              </w:rPr>
              <w:t>Use Case Description</w:t>
            </w:r>
          </w:p>
        </w:tc>
      </w:tr>
      <w:tr w:rsidR="00D96585" w14:paraId="47DAE295"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5F2927A6"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b/>
                <w:bCs/>
                <w:sz w:val="26"/>
                <w:szCs w:val="26"/>
              </w:rPr>
              <w:t xml:space="preserve">System: </w:t>
            </w:r>
          </w:p>
          <w:p w14:paraId="48E30596"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Parking Garage Reservation System.</w:t>
            </w:r>
          </w:p>
        </w:tc>
        <w:tc>
          <w:tcPr>
            <w:tcW w:w="4788" w:type="dxa"/>
            <w:tcBorders>
              <w:top w:val="single" w:sz="4" w:space="0" w:color="auto"/>
              <w:left w:val="single" w:sz="4" w:space="0" w:color="auto"/>
              <w:bottom w:val="single" w:sz="4" w:space="0" w:color="auto"/>
              <w:right w:val="single" w:sz="4" w:space="0" w:color="auto"/>
            </w:tcBorders>
          </w:tcPr>
          <w:p w14:paraId="485A361D" w14:textId="77777777" w:rsidR="00D96585" w:rsidRDefault="00D96585">
            <w:pPr>
              <w:tabs>
                <w:tab w:val="clear" w:pos="180"/>
                <w:tab w:val="clear" w:pos="360"/>
              </w:tabs>
              <w:rPr>
                <w:rFonts w:asciiTheme="majorBidi" w:hAnsiTheme="majorBidi" w:cstheme="majorBidi"/>
                <w:sz w:val="26"/>
                <w:szCs w:val="26"/>
              </w:rPr>
            </w:pPr>
          </w:p>
        </w:tc>
      </w:tr>
      <w:tr w:rsidR="00D96585" w14:paraId="5A7B7BBD"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3333451F"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Use Case name:</w:t>
            </w:r>
          </w:p>
          <w:p w14:paraId="50EF8BAE"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Set Price for different services</w:t>
            </w:r>
          </w:p>
        </w:tc>
        <w:tc>
          <w:tcPr>
            <w:tcW w:w="4788" w:type="dxa"/>
            <w:tcBorders>
              <w:top w:val="single" w:sz="4" w:space="0" w:color="auto"/>
              <w:left w:val="single" w:sz="4" w:space="0" w:color="auto"/>
              <w:bottom w:val="single" w:sz="4" w:space="0" w:color="auto"/>
              <w:right w:val="single" w:sz="4" w:space="0" w:color="auto"/>
            </w:tcBorders>
          </w:tcPr>
          <w:p w14:paraId="10CE6EC0" w14:textId="77777777" w:rsidR="00D96585" w:rsidRDefault="00D96585">
            <w:pPr>
              <w:tabs>
                <w:tab w:val="clear" w:pos="180"/>
                <w:tab w:val="clear" w:pos="360"/>
              </w:tabs>
              <w:rPr>
                <w:rFonts w:asciiTheme="majorBidi" w:hAnsiTheme="majorBidi" w:cstheme="majorBidi"/>
                <w:sz w:val="26"/>
                <w:szCs w:val="26"/>
              </w:rPr>
            </w:pPr>
          </w:p>
        </w:tc>
      </w:tr>
      <w:tr w:rsidR="00D96585" w14:paraId="7006F1AB"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4E46E025"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Primary actor:</w:t>
            </w:r>
          </w:p>
          <w:p w14:paraId="1011C728"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Garage O</w:t>
            </w:r>
            <w:r>
              <w:rPr>
                <w:rFonts w:asciiTheme="majorBidi" w:eastAsia="MS Mincho" w:hAnsiTheme="majorBidi" w:cstheme="majorBidi"/>
                <w:sz w:val="26"/>
                <w:szCs w:val="26"/>
              </w:rPr>
              <w:t>perator</w:t>
            </w:r>
          </w:p>
        </w:tc>
        <w:tc>
          <w:tcPr>
            <w:tcW w:w="4788" w:type="dxa"/>
            <w:tcBorders>
              <w:top w:val="single" w:sz="4" w:space="0" w:color="auto"/>
              <w:left w:val="single" w:sz="4" w:space="0" w:color="auto"/>
              <w:bottom w:val="single" w:sz="4" w:space="0" w:color="auto"/>
              <w:right w:val="single" w:sz="4" w:space="0" w:color="auto"/>
            </w:tcBorders>
            <w:hideMark/>
          </w:tcPr>
          <w:p w14:paraId="15120999"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Other actors:</w:t>
            </w:r>
          </w:p>
        </w:tc>
      </w:tr>
      <w:tr w:rsidR="00D96585" w14:paraId="3B9FE131"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55722B13"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Description:</w:t>
            </w:r>
          </w:p>
          <w:p w14:paraId="17EB5EC8"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Allow the operator to set prices for different services.</w:t>
            </w:r>
          </w:p>
        </w:tc>
      </w:tr>
      <w:tr w:rsidR="00D96585" w14:paraId="54E9635D"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7F8EFA06"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Relationships:</w:t>
            </w:r>
          </w:p>
          <w:p w14:paraId="2B1AC798" w14:textId="77777777" w:rsidR="00D96585" w:rsidRDefault="00D96585">
            <w:pPr>
              <w:pStyle w:val="ListParagraph"/>
              <w:numPr>
                <w:ilvl w:val="0"/>
                <w:numId w:val="16"/>
              </w:numPr>
              <w:spacing w:after="0" w:line="240" w:lineRule="auto"/>
              <w:rPr>
                <w:rFonts w:asciiTheme="majorBidi" w:hAnsiTheme="majorBidi" w:cstheme="majorBidi"/>
                <w:b/>
                <w:bCs/>
                <w:sz w:val="26"/>
                <w:szCs w:val="26"/>
              </w:rPr>
            </w:pPr>
            <w:r>
              <w:rPr>
                <w:rFonts w:asciiTheme="majorBidi" w:hAnsiTheme="majorBidi" w:cstheme="majorBidi"/>
                <w:b/>
                <w:bCs/>
                <w:sz w:val="26"/>
                <w:szCs w:val="26"/>
              </w:rPr>
              <w:t>Includes:</w:t>
            </w:r>
          </w:p>
          <w:p w14:paraId="3D67DF2C" w14:textId="77777777" w:rsidR="00D96585" w:rsidRDefault="00D96585">
            <w:pPr>
              <w:pStyle w:val="ListParagraph"/>
              <w:numPr>
                <w:ilvl w:val="0"/>
                <w:numId w:val="16"/>
              </w:numPr>
              <w:spacing w:after="0" w:line="240" w:lineRule="auto"/>
              <w:rPr>
                <w:rFonts w:asciiTheme="majorBidi" w:hAnsiTheme="majorBidi" w:cstheme="majorBidi"/>
                <w:b/>
                <w:bCs/>
                <w:sz w:val="26"/>
                <w:szCs w:val="26"/>
              </w:rPr>
            </w:pPr>
            <w:r>
              <w:rPr>
                <w:rFonts w:asciiTheme="majorBidi" w:hAnsiTheme="majorBidi" w:cstheme="majorBidi"/>
                <w:b/>
                <w:bCs/>
                <w:sz w:val="26"/>
                <w:szCs w:val="26"/>
              </w:rPr>
              <w:t xml:space="preserve">Extends: </w:t>
            </w:r>
          </w:p>
        </w:tc>
      </w:tr>
      <w:tr w:rsidR="00D96585" w14:paraId="0F755C7B"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1895D276"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Pre-conditions:</w:t>
            </w:r>
          </w:p>
          <w:p w14:paraId="46B7AD04"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Services should exist in the system.</w:t>
            </w:r>
          </w:p>
        </w:tc>
      </w:tr>
      <w:tr w:rsidR="00D96585" w14:paraId="009F2B26"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24698EFC" w14:textId="77777777" w:rsidR="00D96585" w:rsidRDefault="00D96585">
            <w:pPr>
              <w:tabs>
                <w:tab w:val="clear" w:pos="180"/>
                <w:tab w:val="clear" w:pos="360"/>
              </w:tabs>
              <w:rPr>
                <w:rFonts w:asciiTheme="majorBidi" w:hAnsiTheme="majorBidi" w:cstheme="majorBidi"/>
                <w:b/>
                <w:bCs/>
                <w:sz w:val="26"/>
                <w:szCs w:val="26"/>
              </w:rPr>
            </w:pPr>
            <w:r>
              <w:rPr>
                <w:rFonts w:asciiTheme="majorBidi" w:hAnsiTheme="majorBidi" w:cstheme="majorBidi"/>
                <w:b/>
                <w:bCs/>
                <w:sz w:val="26"/>
                <w:szCs w:val="26"/>
              </w:rPr>
              <w:t>Basic flow:</w:t>
            </w:r>
          </w:p>
        </w:tc>
      </w:tr>
      <w:tr w:rsidR="00D96585" w14:paraId="4D3D29D8"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7546FCDC" w14:textId="77777777" w:rsidR="00D96585" w:rsidRDefault="00D96585">
            <w:pPr>
              <w:tabs>
                <w:tab w:val="clear" w:pos="180"/>
                <w:tab w:val="clear" w:pos="360"/>
              </w:tabs>
              <w:jc w:val="center"/>
              <w:rPr>
                <w:rFonts w:asciiTheme="majorBidi" w:hAnsiTheme="majorBidi" w:cstheme="majorBidi"/>
                <w:b/>
                <w:bCs/>
                <w:sz w:val="26"/>
                <w:szCs w:val="26"/>
              </w:rPr>
            </w:pPr>
            <w:r>
              <w:rPr>
                <w:rFonts w:asciiTheme="majorBidi" w:hAnsiTheme="majorBidi" w:cstheme="majorBidi"/>
                <w:b/>
                <w:bCs/>
                <w:sz w:val="26"/>
                <w:szCs w:val="26"/>
              </w:rPr>
              <w:t>Actor</w:t>
            </w:r>
          </w:p>
        </w:tc>
        <w:tc>
          <w:tcPr>
            <w:tcW w:w="4788" w:type="dxa"/>
            <w:tcBorders>
              <w:top w:val="single" w:sz="4" w:space="0" w:color="auto"/>
              <w:left w:val="single" w:sz="4" w:space="0" w:color="auto"/>
              <w:bottom w:val="single" w:sz="4" w:space="0" w:color="auto"/>
              <w:right w:val="single" w:sz="4" w:space="0" w:color="auto"/>
            </w:tcBorders>
            <w:hideMark/>
          </w:tcPr>
          <w:p w14:paraId="3F5F7CA2" w14:textId="77777777" w:rsidR="00D96585" w:rsidRDefault="00D96585">
            <w:pPr>
              <w:tabs>
                <w:tab w:val="clear" w:pos="180"/>
                <w:tab w:val="clear" w:pos="360"/>
              </w:tabs>
              <w:jc w:val="center"/>
              <w:rPr>
                <w:rFonts w:asciiTheme="majorBidi" w:hAnsiTheme="majorBidi" w:cstheme="majorBidi"/>
                <w:b/>
                <w:bCs/>
                <w:sz w:val="26"/>
                <w:szCs w:val="26"/>
              </w:rPr>
            </w:pPr>
            <w:r>
              <w:rPr>
                <w:rFonts w:asciiTheme="majorBidi" w:hAnsiTheme="majorBidi" w:cstheme="majorBidi"/>
                <w:b/>
                <w:bCs/>
                <w:sz w:val="26"/>
                <w:szCs w:val="26"/>
              </w:rPr>
              <w:t>System</w:t>
            </w:r>
          </w:p>
        </w:tc>
      </w:tr>
      <w:tr w:rsidR="00D96585" w14:paraId="58C5E60B"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3E7B18E3"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1. Operator Select services page.</w:t>
            </w:r>
          </w:p>
          <w:p w14:paraId="13769901"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 xml:space="preserve">3. Operator select service </w:t>
            </w:r>
          </w:p>
          <w:p w14:paraId="47D87B5A" w14:textId="77777777" w:rsidR="00D96585" w:rsidRDefault="00D96585">
            <w:pPr>
              <w:pStyle w:val="ListParagraph"/>
              <w:numPr>
                <w:ilvl w:val="0"/>
                <w:numId w:val="18"/>
              </w:numPr>
              <w:spacing w:after="0" w:line="240" w:lineRule="auto"/>
              <w:rPr>
                <w:rFonts w:asciiTheme="majorBidi" w:hAnsiTheme="majorBidi" w:cstheme="majorBidi"/>
                <w:sz w:val="26"/>
                <w:szCs w:val="26"/>
              </w:rPr>
            </w:pPr>
            <w:r>
              <w:rPr>
                <w:rFonts w:asciiTheme="majorBidi" w:hAnsiTheme="majorBidi" w:cstheme="majorBidi"/>
                <w:sz w:val="26"/>
                <w:szCs w:val="26"/>
              </w:rPr>
              <w:t>parking fee within the reserved period</w:t>
            </w:r>
          </w:p>
          <w:p w14:paraId="57010A2E" w14:textId="77777777" w:rsidR="00D96585" w:rsidRDefault="00D96585">
            <w:pPr>
              <w:pStyle w:val="ListParagraph"/>
              <w:numPr>
                <w:ilvl w:val="0"/>
                <w:numId w:val="20"/>
              </w:numPr>
              <w:spacing w:after="0" w:line="240" w:lineRule="auto"/>
              <w:rPr>
                <w:rFonts w:asciiTheme="majorBidi" w:hAnsiTheme="majorBidi" w:cstheme="majorBidi"/>
                <w:sz w:val="26"/>
                <w:szCs w:val="26"/>
              </w:rPr>
            </w:pPr>
            <w:r>
              <w:rPr>
                <w:rFonts w:asciiTheme="majorBidi" w:hAnsiTheme="majorBidi" w:cstheme="majorBidi"/>
                <w:sz w:val="26"/>
                <w:szCs w:val="26"/>
              </w:rPr>
              <w:t>parking fee during overstays</w:t>
            </w:r>
          </w:p>
          <w:p w14:paraId="5DF0626C" w14:textId="77777777" w:rsidR="00D96585" w:rsidRDefault="00D96585">
            <w:pPr>
              <w:pStyle w:val="ListParagraph"/>
              <w:numPr>
                <w:ilvl w:val="0"/>
                <w:numId w:val="20"/>
              </w:numPr>
              <w:spacing w:after="0" w:line="240" w:lineRule="auto"/>
              <w:rPr>
                <w:rFonts w:asciiTheme="majorBidi" w:hAnsiTheme="majorBidi" w:cstheme="majorBidi"/>
                <w:sz w:val="26"/>
                <w:szCs w:val="26"/>
              </w:rPr>
            </w:pPr>
            <w:r>
              <w:rPr>
                <w:rFonts w:asciiTheme="majorBidi" w:hAnsiTheme="majorBidi" w:cstheme="majorBidi"/>
                <w:sz w:val="26"/>
                <w:szCs w:val="26"/>
              </w:rPr>
              <w:t>fee for no-shows</w:t>
            </w:r>
          </w:p>
          <w:p w14:paraId="69FCAFA9"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4. Operator set or edit price.</w:t>
            </w:r>
          </w:p>
          <w:p w14:paraId="1DEBCBDA"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6. Operator confirms the setting.</w:t>
            </w:r>
          </w:p>
          <w:p w14:paraId="79F81B6C"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8. Operator click “save” to save the setting.</w:t>
            </w:r>
          </w:p>
        </w:tc>
        <w:tc>
          <w:tcPr>
            <w:tcW w:w="4788" w:type="dxa"/>
            <w:tcBorders>
              <w:top w:val="single" w:sz="4" w:space="0" w:color="auto"/>
              <w:left w:val="single" w:sz="4" w:space="0" w:color="auto"/>
              <w:bottom w:val="single" w:sz="4" w:space="0" w:color="auto"/>
              <w:right w:val="single" w:sz="4" w:space="0" w:color="auto"/>
            </w:tcBorders>
            <w:hideMark/>
          </w:tcPr>
          <w:p w14:paraId="3E40E509"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2. System display page containing all services in the system.</w:t>
            </w:r>
          </w:p>
          <w:p w14:paraId="5A9F6C33"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5. System asks for confirmation for the new setting.</w:t>
            </w:r>
          </w:p>
          <w:p w14:paraId="3106C9E1"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7. System displays services page.</w:t>
            </w:r>
          </w:p>
          <w:p w14:paraId="6C7B7F0C"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9. System displays a success message.</w:t>
            </w:r>
          </w:p>
        </w:tc>
      </w:tr>
      <w:tr w:rsidR="00D96585" w14:paraId="5C261BE9"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B172969" w14:textId="77777777" w:rsidR="00D96585" w:rsidRDefault="00D96585">
            <w:pPr>
              <w:tabs>
                <w:tab w:val="clear" w:pos="180"/>
                <w:tab w:val="clear" w:pos="360"/>
              </w:tabs>
              <w:rPr>
                <w:rFonts w:asciiTheme="majorBidi" w:eastAsia="MS Mincho" w:hAnsiTheme="majorBidi" w:cstheme="majorBidi"/>
                <w:sz w:val="26"/>
                <w:szCs w:val="26"/>
              </w:rPr>
            </w:pPr>
            <w:r>
              <w:rPr>
                <w:rFonts w:asciiTheme="majorBidi" w:eastAsia="MS Mincho" w:hAnsiTheme="majorBidi" w:cstheme="majorBidi"/>
                <w:sz w:val="26"/>
                <w:szCs w:val="26"/>
              </w:rPr>
              <w:t xml:space="preserve">Alternative and exceptional flows: </w:t>
            </w:r>
          </w:p>
          <w:p w14:paraId="029C6CD4" w14:textId="77777777" w:rsidR="00D96585" w:rsidRDefault="00D96585">
            <w:pPr>
              <w:tabs>
                <w:tab w:val="clear" w:pos="180"/>
                <w:tab w:val="clear" w:pos="360"/>
              </w:tabs>
              <w:rPr>
                <w:rFonts w:asciiTheme="majorBidi" w:eastAsia="MS Mincho" w:hAnsiTheme="majorBidi" w:cstheme="majorBidi"/>
                <w:sz w:val="26"/>
                <w:szCs w:val="26"/>
              </w:rPr>
            </w:pPr>
            <w:r>
              <w:rPr>
                <w:rFonts w:asciiTheme="majorBidi" w:eastAsia="MS Mincho" w:hAnsiTheme="majorBidi" w:cstheme="majorBidi"/>
                <w:sz w:val="26"/>
                <w:szCs w:val="26"/>
              </w:rPr>
              <w:t>A7 Service doesn’t get save</w:t>
            </w:r>
          </w:p>
          <w:p w14:paraId="46079FA9" w14:textId="77777777" w:rsidR="00D96585" w:rsidRDefault="00D96585">
            <w:pPr>
              <w:pStyle w:val="ListParagraph"/>
              <w:numPr>
                <w:ilvl w:val="0"/>
                <w:numId w:val="22"/>
              </w:numPr>
              <w:spacing w:after="0" w:line="240" w:lineRule="auto"/>
              <w:rPr>
                <w:rFonts w:asciiTheme="majorBidi" w:eastAsia="MS Mincho" w:hAnsiTheme="majorBidi" w:cstheme="majorBidi"/>
                <w:sz w:val="26"/>
                <w:szCs w:val="26"/>
              </w:rPr>
            </w:pPr>
            <w:r>
              <w:rPr>
                <w:rFonts w:asciiTheme="majorBidi" w:eastAsia="MS Mincho" w:hAnsiTheme="majorBidi" w:cstheme="majorBidi"/>
                <w:sz w:val="26"/>
                <w:szCs w:val="26"/>
              </w:rPr>
              <w:t xml:space="preserve">A7.1 Display error message. </w:t>
            </w:r>
          </w:p>
          <w:p w14:paraId="2D84FB67" w14:textId="77777777" w:rsidR="00D96585" w:rsidRDefault="00D96585">
            <w:pPr>
              <w:tabs>
                <w:tab w:val="clear" w:pos="180"/>
                <w:tab w:val="clear" w:pos="360"/>
              </w:tabs>
              <w:rPr>
                <w:rFonts w:asciiTheme="majorBidi" w:eastAsia="MS Mincho" w:hAnsiTheme="majorBidi" w:cstheme="majorBidi"/>
                <w:sz w:val="26"/>
                <w:szCs w:val="26"/>
              </w:rPr>
            </w:pPr>
            <w:r>
              <w:rPr>
                <w:rFonts w:asciiTheme="majorBidi" w:eastAsia="MS Mincho" w:hAnsiTheme="majorBidi" w:cstheme="majorBidi"/>
                <w:sz w:val="26"/>
                <w:szCs w:val="26"/>
              </w:rPr>
              <w:t>A8 Select another service to Edit</w:t>
            </w:r>
          </w:p>
          <w:p w14:paraId="61AD6333" w14:textId="77777777" w:rsidR="00D96585" w:rsidRDefault="00D96585">
            <w:pPr>
              <w:pStyle w:val="ListParagraph"/>
              <w:numPr>
                <w:ilvl w:val="0"/>
                <w:numId w:val="22"/>
              </w:numPr>
              <w:spacing w:after="0" w:line="240" w:lineRule="auto"/>
              <w:rPr>
                <w:rFonts w:asciiTheme="majorBidi" w:eastAsia="MS Mincho" w:hAnsiTheme="majorBidi" w:cstheme="majorBidi"/>
                <w:sz w:val="26"/>
                <w:szCs w:val="26"/>
              </w:rPr>
            </w:pPr>
            <w:r>
              <w:rPr>
                <w:rFonts w:asciiTheme="majorBidi" w:eastAsia="MS Mincho" w:hAnsiTheme="majorBidi" w:cstheme="majorBidi"/>
                <w:sz w:val="26"/>
                <w:szCs w:val="26"/>
              </w:rPr>
              <w:t>Steps from 4 to 7 are repeated.</w:t>
            </w:r>
          </w:p>
          <w:p w14:paraId="53C391FD" w14:textId="77777777" w:rsidR="00D96585" w:rsidRDefault="00D96585">
            <w:pPr>
              <w:tabs>
                <w:tab w:val="clear" w:pos="180"/>
                <w:tab w:val="clear" w:pos="360"/>
              </w:tabs>
              <w:rPr>
                <w:rFonts w:asciiTheme="majorBidi" w:eastAsia="MS Mincho" w:hAnsiTheme="majorBidi" w:cstheme="majorBidi"/>
                <w:sz w:val="26"/>
                <w:szCs w:val="26"/>
              </w:rPr>
            </w:pPr>
            <w:r>
              <w:rPr>
                <w:rFonts w:asciiTheme="majorBidi" w:eastAsia="MS Mincho" w:hAnsiTheme="majorBidi" w:cstheme="majorBidi"/>
                <w:sz w:val="26"/>
                <w:szCs w:val="26"/>
              </w:rPr>
              <w:t>A8 Setting is not saved</w:t>
            </w:r>
          </w:p>
          <w:p w14:paraId="10C4776C" w14:textId="77777777" w:rsidR="00D96585" w:rsidRDefault="00D96585">
            <w:pPr>
              <w:pStyle w:val="ListParagraph"/>
              <w:numPr>
                <w:ilvl w:val="0"/>
                <w:numId w:val="22"/>
              </w:numPr>
              <w:spacing w:after="0" w:line="240" w:lineRule="auto"/>
              <w:rPr>
                <w:rFonts w:asciiTheme="majorBidi" w:eastAsia="MS Mincho" w:hAnsiTheme="majorBidi" w:cstheme="majorBidi"/>
                <w:sz w:val="26"/>
                <w:szCs w:val="26"/>
              </w:rPr>
            </w:pPr>
            <w:r>
              <w:rPr>
                <w:rFonts w:asciiTheme="majorBidi" w:eastAsia="MS Mincho" w:hAnsiTheme="majorBidi" w:cstheme="majorBidi"/>
                <w:sz w:val="26"/>
                <w:szCs w:val="26"/>
              </w:rPr>
              <w:t>A8.1 Reset to previous price.</w:t>
            </w:r>
          </w:p>
        </w:tc>
      </w:tr>
      <w:tr w:rsidR="00D96585" w14:paraId="1FFC7B4A"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D09A3E5" w14:textId="77777777" w:rsidR="00D96585" w:rsidRDefault="00D96585">
            <w:pPr>
              <w:tabs>
                <w:tab w:val="clear" w:pos="180"/>
                <w:tab w:val="clear" w:pos="360"/>
              </w:tabs>
              <w:rPr>
                <w:rFonts w:asciiTheme="majorBidi" w:eastAsiaTheme="minorHAnsi" w:hAnsiTheme="majorBidi" w:cstheme="majorBidi"/>
                <w:b/>
                <w:bCs/>
                <w:sz w:val="26"/>
                <w:szCs w:val="26"/>
              </w:rPr>
            </w:pPr>
            <w:r>
              <w:rPr>
                <w:rFonts w:asciiTheme="majorBidi" w:hAnsiTheme="majorBidi" w:cstheme="majorBidi"/>
                <w:b/>
                <w:bCs/>
                <w:sz w:val="26"/>
                <w:szCs w:val="26"/>
              </w:rPr>
              <w:t>Post-conditions:</w:t>
            </w:r>
          </w:p>
          <w:p w14:paraId="35E15166"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System shall send e-mail to customers about the new prices sets.</w:t>
            </w:r>
          </w:p>
        </w:tc>
      </w:tr>
    </w:tbl>
    <w:p w14:paraId="3412996E" w14:textId="77777777" w:rsidR="00D96585" w:rsidRDefault="00D96585" w:rsidP="00D96585"/>
    <w:p w14:paraId="4894D8BE" w14:textId="77777777" w:rsidR="00D96585" w:rsidRDefault="00D96585" w:rsidP="00D96585"/>
    <w:p w14:paraId="114BCB51" w14:textId="77777777" w:rsidR="00D96585" w:rsidRDefault="00D96585" w:rsidP="00D96585"/>
    <w:p w14:paraId="23C3912F" w14:textId="77777777" w:rsidR="00D96585" w:rsidRDefault="00D96585" w:rsidP="00D96585"/>
    <w:p w14:paraId="20A578BD" w14:textId="77777777" w:rsidR="00D96585" w:rsidRDefault="00D96585" w:rsidP="00D96585">
      <w:pPr>
        <w:pStyle w:val="Heading3"/>
        <w:rPr>
          <w:rFonts w:eastAsia="Times"/>
        </w:rPr>
      </w:pPr>
      <w:bookmarkStart w:id="40" w:name="_Toc531442260"/>
      <w:r>
        <w:rPr>
          <w:rFonts w:eastAsia="Times"/>
        </w:rPr>
        <w:lastRenderedPageBreak/>
        <w:t xml:space="preserve">3.4.2 </w:t>
      </w:r>
      <w:r>
        <w:rPr>
          <w:rFonts w:eastAsia="Times"/>
          <w:sz w:val="26"/>
          <w:szCs w:val="26"/>
        </w:rPr>
        <w:t>Make Reservation</w:t>
      </w:r>
      <w:bookmarkEnd w:id="40"/>
    </w:p>
    <w:tbl>
      <w:tblPr>
        <w:tblStyle w:val="TableGrid"/>
        <w:tblW w:w="0" w:type="auto"/>
        <w:tblInd w:w="0" w:type="dxa"/>
        <w:tblLook w:val="04A0" w:firstRow="1" w:lastRow="0" w:firstColumn="1" w:lastColumn="0" w:noHBand="0" w:noVBand="1"/>
      </w:tblPr>
      <w:tblGrid>
        <w:gridCol w:w="4687"/>
        <w:gridCol w:w="4663"/>
      </w:tblGrid>
      <w:tr w:rsidR="00D96585" w14:paraId="67B8E456"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715BB23" w14:textId="77777777" w:rsidR="00D96585" w:rsidRDefault="00D96585">
            <w:pPr>
              <w:tabs>
                <w:tab w:val="clear" w:pos="180"/>
                <w:tab w:val="clear" w:pos="360"/>
              </w:tabs>
              <w:jc w:val="center"/>
              <w:rPr>
                <w:rFonts w:eastAsiaTheme="minorHAnsi"/>
                <w:b/>
                <w:bCs/>
                <w:sz w:val="26"/>
                <w:szCs w:val="26"/>
              </w:rPr>
            </w:pPr>
            <w:r>
              <w:rPr>
                <w:b/>
                <w:bCs/>
                <w:sz w:val="26"/>
                <w:szCs w:val="26"/>
              </w:rPr>
              <w:t>Use Case Description</w:t>
            </w:r>
          </w:p>
        </w:tc>
      </w:tr>
      <w:tr w:rsidR="00D96585" w14:paraId="1DE23434"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3B1CA10B" w14:textId="77777777" w:rsidR="00D96585" w:rsidRDefault="00D96585">
            <w:pPr>
              <w:tabs>
                <w:tab w:val="clear" w:pos="180"/>
                <w:tab w:val="clear" w:pos="360"/>
              </w:tabs>
              <w:rPr>
                <w:sz w:val="26"/>
                <w:szCs w:val="26"/>
              </w:rPr>
            </w:pPr>
            <w:r>
              <w:rPr>
                <w:b/>
                <w:bCs/>
                <w:sz w:val="26"/>
                <w:szCs w:val="26"/>
              </w:rPr>
              <w:t xml:space="preserve">System: </w:t>
            </w:r>
          </w:p>
          <w:p w14:paraId="545AE8C1" w14:textId="77777777" w:rsidR="00D96585" w:rsidRDefault="00D96585">
            <w:pPr>
              <w:tabs>
                <w:tab w:val="clear" w:pos="180"/>
                <w:tab w:val="clear" w:pos="360"/>
              </w:tabs>
              <w:rPr>
                <w:sz w:val="26"/>
                <w:szCs w:val="26"/>
              </w:rPr>
            </w:pPr>
            <w:r>
              <w:rPr>
                <w:sz w:val="26"/>
                <w:szCs w:val="26"/>
              </w:rPr>
              <w:t>Parking Garage Reservation System.</w:t>
            </w:r>
          </w:p>
        </w:tc>
        <w:tc>
          <w:tcPr>
            <w:tcW w:w="4788" w:type="dxa"/>
            <w:tcBorders>
              <w:top w:val="single" w:sz="4" w:space="0" w:color="auto"/>
              <w:left w:val="single" w:sz="4" w:space="0" w:color="auto"/>
              <w:bottom w:val="single" w:sz="4" w:space="0" w:color="auto"/>
              <w:right w:val="single" w:sz="4" w:space="0" w:color="auto"/>
            </w:tcBorders>
          </w:tcPr>
          <w:p w14:paraId="3EA01213" w14:textId="77777777" w:rsidR="00D96585" w:rsidRDefault="00D96585">
            <w:pPr>
              <w:tabs>
                <w:tab w:val="clear" w:pos="180"/>
                <w:tab w:val="clear" w:pos="360"/>
              </w:tabs>
              <w:rPr>
                <w:sz w:val="26"/>
                <w:szCs w:val="26"/>
              </w:rPr>
            </w:pPr>
          </w:p>
        </w:tc>
      </w:tr>
      <w:tr w:rsidR="00D96585" w14:paraId="5F986FBF"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09F96571" w14:textId="77777777" w:rsidR="00D96585" w:rsidRDefault="00D96585">
            <w:pPr>
              <w:tabs>
                <w:tab w:val="clear" w:pos="180"/>
                <w:tab w:val="clear" w:pos="360"/>
              </w:tabs>
              <w:rPr>
                <w:b/>
                <w:bCs/>
                <w:sz w:val="26"/>
                <w:szCs w:val="26"/>
              </w:rPr>
            </w:pPr>
            <w:r>
              <w:rPr>
                <w:b/>
                <w:bCs/>
                <w:sz w:val="26"/>
                <w:szCs w:val="26"/>
              </w:rPr>
              <w:t>Use Case name:</w:t>
            </w:r>
          </w:p>
          <w:p w14:paraId="3FB55C85" w14:textId="77777777" w:rsidR="00D96585" w:rsidRDefault="00D96585">
            <w:pPr>
              <w:tabs>
                <w:tab w:val="clear" w:pos="180"/>
                <w:tab w:val="clear" w:pos="360"/>
              </w:tabs>
              <w:rPr>
                <w:sz w:val="26"/>
                <w:szCs w:val="26"/>
              </w:rPr>
            </w:pPr>
            <w:r>
              <w:rPr>
                <w:sz w:val="26"/>
                <w:szCs w:val="26"/>
              </w:rPr>
              <w:t>Make reservation.</w:t>
            </w:r>
          </w:p>
        </w:tc>
        <w:tc>
          <w:tcPr>
            <w:tcW w:w="4788" w:type="dxa"/>
            <w:tcBorders>
              <w:top w:val="single" w:sz="4" w:space="0" w:color="auto"/>
              <w:left w:val="single" w:sz="4" w:space="0" w:color="auto"/>
              <w:bottom w:val="single" w:sz="4" w:space="0" w:color="auto"/>
              <w:right w:val="single" w:sz="4" w:space="0" w:color="auto"/>
            </w:tcBorders>
          </w:tcPr>
          <w:p w14:paraId="2BAB2433" w14:textId="77777777" w:rsidR="00D96585" w:rsidRDefault="00D96585">
            <w:pPr>
              <w:tabs>
                <w:tab w:val="clear" w:pos="180"/>
                <w:tab w:val="clear" w:pos="360"/>
              </w:tabs>
              <w:rPr>
                <w:sz w:val="26"/>
                <w:szCs w:val="26"/>
              </w:rPr>
            </w:pPr>
          </w:p>
        </w:tc>
      </w:tr>
      <w:tr w:rsidR="00D96585" w14:paraId="08B6294C"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7603ED91" w14:textId="77777777" w:rsidR="00D96585" w:rsidRDefault="00D96585">
            <w:pPr>
              <w:tabs>
                <w:tab w:val="clear" w:pos="180"/>
                <w:tab w:val="clear" w:pos="360"/>
              </w:tabs>
              <w:rPr>
                <w:b/>
                <w:bCs/>
                <w:sz w:val="26"/>
                <w:szCs w:val="26"/>
              </w:rPr>
            </w:pPr>
            <w:r>
              <w:rPr>
                <w:b/>
                <w:bCs/>
                <w:sz w:val="26"/>
                <w:szCs w:val="26"/>
              </w:rPr>
              <w:t>Primary actor:</w:t>
            </w:r>
          </w:p>
          <w:p w14:paraId="0FBDC532" w14:textId="77777777" w:rsidR="00D96585" w:rsidRDefault="00D96585">
            <w:pPr>
              <w:tabs>
                <w:tab w:val="clear" w:pos="180"/>
                <w:tab w:val="clear" w:pos="360"/>
              </w:tabs>
              <w:rPr>
                <w:sz w:val="26"/>
                <w:szCs w:val="26"/>
              </w:rPr>
            </w:pPr>
            <w:r>
              <w:rPr>
                <w:sz w:val="26"/>
                <w:szCs w:val="26"/>
              </w:rPr>
              <w:t>Registered Customer.</w:t>
            </w:r>
          </w:p>
        </w:tc>
        <w:tc>
          <w:tcPr>
            <w:tcW w:w="4788" w:type="dxa"/>
            <w:tcBorders>
              <w:top w:val="single" w:sz="4" w:space="0" w:color="auto"/>
              <w:left w:val="single" w:sz="4" w:space="0" w:color="auto"/>
              <w:bottom w:val="single" w:sz="4" w:space="0" w:color="auto"/>
              <w:right w:val="single" w:sz="4" w:space="0" w:color="auto"/>
            </w:tcBorders>
            <w:hideMark/>
          </w:tcPr>
          <w:p w14:paraId="7E42C9D4" w14:textId="77777777" w:rsidR="00D96585" w:rsidRDefault="00D96585">
            <w:pPr>
              <w:tabs>
                <w:tab w:val="clear" w:pos="180"/>
                <w:tab w:val="clear" w:pos="360"/>
              </w:tabs>
              <w:rPr>
                <w:b/>
                <w:bCs/>
                <w:sz w:val="26"/>
                <w:szCs w:val="26"/>
              </w:rPr>
            </w:pPr>
            <w:r>
              <w:rPr>
                <w:b/>
                <w:bCs/>
                <w:sz w:val="26"/>
                <w:szCs w:val="26"/>
              </w:rPr>
              <w:t>Other actors:</w:t>
            </w:r>
          </w:p>
          <w:p w14:paraId="6345D2D5" w14:textId="77777777" w:rsidR="00D96585" w:rsidRDefault="00D96585">
            <w:pPr>
              <w:tabs>
                <w:tab w:val="clear" w:pos="180"/>
                <w:tab w:val="clear" w:pos="360"/>
              </w:tabs>
              <w:rPr>
                <w:sz w:val="26"/>
                <w:szCs w:val="26"/>
              </w:rPr>
            </w:pPr>
            <w:r>
              <w:rPr>
                <w:sz w:val="26"/>
                <w:szCs w:val="26"/>
              </w:rPr>
              <w:t>Unregistered Customer.</w:t>
            </w:r>
          </w:p>
        </w:tc>
      </w:tr>
      <w:tr w:rsidR="00D96585" w14:paraId="64844E41"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4F5AFC02" w14:textId="77777777" w:rsidR="00D96585" w:rsidRDefault="00D96585">
            <w:pPr>
              <w:tabs>
                <w:tab w:val="clear" w:pos="180"/>
                <w:tab w:val="clear" w:pos="360"/>
              </w:tabs>
              <w:rPr>
                <w:b/>
                <w:bCs/>
                <w:sz w:val="26"/>
                <w:szCs w:val="26"/>
              </w:rPr>
            </w:pPr>
            <w:r>
              <w:rPr>
                <w:b/>
                <w:bCs/>
                <w:sz w:val="26"/>
                <w:szCs w:val="26"/>
              </w:rPr>
              <w:t>Description:</w:t>
            </w:r>
          </w:p>
          <w:p w14:paraId="7082C9CA" w14:textId="77777777" w:rsidR="00D96585" w:rsidRDefault="00D96585">
            <w:pPr>
              <w:tabs>
                <w:tab w:val="clear" w:pos="180"/>
                <w:tab w:val="clear" w:pos="360"/>
              </w:tabs>
              <w:rPr>
                <w:sz w:val="26"/>
                <w:szCs w:val="26"/>
              </w:rPr>
            </w:pPr>
            <w:r>
              <w:rPr>
                <w:sz w:val="26"/>
                <w:szCs w:val="26"/>
              </w:rPr>
              <w:t>Allow customer to reserve a parking.</w:t>
            </w:r>
          </w:p>
        </w:tc>
      </w:tr>
      <w:tr w:rsidR="00D96585" w14:paraId="5CE0C63D"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42BB07D4" w14:textId="77777777" w:rsidR="00D96585" w:rsidRDefault="00D96585">
            <w:pPr>
              <w:tabs>
                <w:tab w:val="clear" w:pos="180"/>
                <w:tab w:val="clear" w:pos="360"/>
              </w:tabs>
              <w:rPr>
                <w:b/>
                <w:bCs/>
                <w:sz w:val="26"/>
                <w:szCs w:val="26"/>
              </w:rPr>
            </w:pPr>
            <w:r>
              <w:rPr>
                <w:b/>
                <w:bCs/>
                <w:sz w:val="26"/>
                <w:szCs w:val="26"/>
              </w:rPr>
              <w:t>Relationships:</w:t>
            </w:r>
          </w:p>
          <w:p w14:paraId="1C281F4B"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 xml:space="preserve">Includes: </w:t>
            </w:r>
            <w:r>
              <w:rPr>
                <w:rFonts w:ascii="Times" w:hAnsi="Times" w:cs="Times"/>
                <w:sz w:val="26"/>
                <w:szCs w:val="26"/>
              </w:rPr>
              <w:t>Check parking space availability.</w:t>
            </w:r>
          </w:p>
          <w:p w14:paraId="4A453A77"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 xml:space="preserve">Extends: </w:t>
            </w:r>
          </w:p>
        </w:tc>
      </w:tr>
      <w:tr w:rsidR="00D96585" w14:paraId="1ACEAEF2"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621F84A" w14:textId="77777777" w:rsidR="00D96585" w:rsidRDefault="00D96585">
            <w:pPr>
              <w:tabs>
                <w:tab w:val="clear" w:pos="180"/>
                <w:tab w:val="clear" w:pos="360"/>
              </w:tabs>
              <w:rPr>
                <w:b/>
                <w:bCs/>
                <w:sz w:val="26"/>
                <w:szCs w:val="26"/>
              </w:rPr>
            </w:pPr>
            <w:r>
              <w:rPr>
                <w:b/>
                <w:bCs/>
                <w:sz w:val="26"/>
                <w:szCs w:val="26"/>
              </w:rPr>
              <w:t>Pre-conditions:</w:t>
            </w:r>
          </w:p>
          <w:p w14:paraId="503EF876" w14:textId="77777777" w:rsidR="00D96585" w:rsidRDefault="00D96585">
            <w:pPr>
              <w:tabs>
                <w:tab w:val="clear" w:pos="180"/>
                <w:tab w:val="clear" w:pos="360"/>
              </w:tabs>
              <w:rPr>
                <w:sz w:val="26"/>
                <w:szCs w:val="26"/>
              </w:rPr>
            </w:pPr>
            <w:r>
              <w:rPr>
                <w:sz w:val="26"/>
                <w:szCs w:val="26"/>
              </w:rPr>
              <w:t>The customer should be logged in.</w:t>
            </w:r>
          </w:p>
        </w:tc>
      </w:tr>
      <w:tr w:rsidR="00D96585" w14:paraId="3703F337"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61A38DC" w14:textId="77777777" w:rsidR="00D96585" w:rsidRDefault="00D96585">
            <w:pPr>
              <w:tabs>
                <w:tab w:val="clear" w:pos="180"/>
                <w:tab w:val="clear" w:pos="360"/>
              </w:tabs>
              <w:rPr>
                <w:b/>
                <w:bCs/>
                <w:sz w:val="26"/>
                <w:szCs w:val="26"/>
              </w:rPr>
            </w:pPr>
            <w:r>
              <w:rPr>
                <w:b/>
                <w:bCs/>
                <w:sz w:val="26"/>
                <w:szCs w:val="26"/>
              </w:rPr>
              <w:t>Basic flow:</w:t>
            </w:r>
          </w:p>
        </w:tc>
      </w:tr>
      <w:tr w:rsidR="00D96585" w14:paraId="589750CB"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2D964DAA" w14:textId="77777777" w:rsidR="00D96585" w:rsidRDefault="00D96585">
            <w:pPr>
              <w:tabs>
                <w:tab w:val="clear" w:pos="180"/>
                <w:tab w:val="clear" w:pos="360"/>
              </w:tabs>
              <w:jc w:val="center"/>
              <w:rPr>
                <w:b/>
                <w:bCs/>
                <w:sz w:val="26"/>
                <w:szCs w:val="26"/>
              </w:rPr>
            </w:pPr>
            <w:r>
              <w:rPr>
                <w:b/>
                <w:bCs/>
                <w:sz w:val="26"/>
                <w:szCs w:val="26"/>
              </w:rPr>
              <w:t>Actor</w:t>
            </w:r>
          </w:p>
        </w:tc>
        <w:tc>
          <w:tcPr>
            <w:tcW w:w="4788" w:type="dxa"/>
            <w:tcBorders>
              <w:top w:val="single" w:sz="4" w:space="0" w:color="auto"/>
              <w:left w:val="single" w:sz="4" w:space="0" w:color="auto"/>
              <w:bottom w:val="single" w:sz="4" w:space="0" w:color="auto"/>
              <w:right w:val="single" w:sz="4" w:space="0" w:color="auto"/>
            </w:tcBorders>
            <w:hideMark/>
          </w:tcPr>
          <w:p w14:paraId="7A2E2D93" w14:textId="77777777" w:rsidR="00D96585" w:rsidRDefault="00D96585">
            <w:pPr>
              <w:tabs>
                <w:tab w:val="clear" w:pos="180"/>
                <w:tab w:val="clear" w:pos="360"/>
              </w:tabs>
              <w:jc w:val="center"/>
              <w:rPr>
                <w:b/>
                <w:bCs/>
                <w:sz w:val="26"/>
                <w:szCs w:val="26"/>
              </w:rPr>
            </w:pPr>
            <w:r>
              <w:rPr>
                <w:b/>
                <w:bCs/>
                <w:sz w:val="26"/>
                <w:szCs w:val="26"/>
              </w:rPr>
              <w:t>System</w:t>
            </w:r>
          </w:p>
        </w:tc>
      </w:tr>
      <w:tr w:rsidR="00D96585" w14:paraId="6C13378B"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40036745" w14:textId="77777777" w:rsidR="00D96585" w:rsidRDefault="00D96585">
            <w:pPr>
              <w:tabs>
                <w:tab w:val="clear" w:pos="180"/>
                <w:tab w:val="clear" w:pos="360"/>
              </w:tabs>
              <w:rPr>
                <w:sz w:val="26"/>
                <w:szCs w:val="26"/>
              </w:rPr>
            </w:pPr>
            <w:r>
              <w:rPr>
                <w:sz w:val="26"/>
                <w:szCs w:val="26"/>
              </w:rPr>
              <w:t>1. The customer selects parking reservation.</w:t>
            </w:r>
          </w:p>
          <w:p w14:paraId="5D9D8EA4" w14:textId="77777777" w:rsidR="00D96585" w:rsidRDefault="00D96585">
            <w:pPr>
              <w:tabs>
                <w:tab w:val="clear" w:pos="180"/>
                <w:tab w:val="clear" w:pos="360"/>
              </w:tabs>
              <w:rPr>
                <w:sz w:val="26"/>
                <w:szCs w:val="26"/>
              </w:rPr>
            </w:pPr>
            <w:r>
              <w:rPr>
                <w:sz w:val="26"/>
                <w:szCs w:val="26"/>
              </w:rPr>
              <w:t>3. The customer will provide:</w:t>
            </w:r>
          </w:p>
          <w:p w14:paraId="00761BD9" w14:textId="77777777" w:rsidR="00D96585" w:rsidRDefault="00D96585">
            <w:pPr>
              <w:pStyle w:val="ListParagraph"/>
              <w:numPr>
                <w:ilvl w:val="0"/>
                <w:numId w:val="24"/>
              </w:numPr>
              <w:spacing w:after="0" w:line="240" w:lineRule="auto"/>
              <w:rPr>
                <w:rFonts w:ascii="Times" w:hAnsi="Times" w:cs="Times"/>
                <w:sz w:val="26"/>
                <w:szCs w:val="26"/>
              </w:rPr>
            </w:pPr>
            <w:r>
              <w:rPr>
                <w:rFonts w:ascii="Times" w:hAnsi="Times" w:cs="Times"/>
                <w:sz w:val="26"/>
                <w:szCs w:val="26"/>
              </w:rPr>
              <w:t>License-plate number.</w:t>
            </w:r>
          </w:p>
          <w:p w14:paraId="4E170762" w14:textId="77777777" w:rsidR="00D96585" w:rsidRDefault="00D96585">
            <w:pPr>
              <w:pStyle w:val="ListParagraph"/>
              <w:numPr>
                <w:ilvl w:val="0"/>
                <w:numId w:val="24"/>
              </w:numPr>
              <w:spacing w:after="0" w:line="240" w:lineRule="auto"/>
              <w:rPr>
                <w:rFonts w:ascii="Times" w:hAnsi="Times" w:cs="Times"/>
                <w:sz w:val="26"/>
                <w:szCs w:val="26"/>
              </w:rPr>
            </w:pPr>
            <w:r>
              <w:rPr>
                <w:rFonts w:ascii="Times" w:hAnsi="Times" w:cs="Times"/>
                <w:sz w:val="26"/>
                <w:szCs w:val="26"/>
              </w:rPr>
              <w:t>Time and Date of reservation.</w:t>
            </w:r>
          </w:p>
          <w:p w14:paraId="6483133E" w14:textId="77777777" w:rsidR="00D96585" w:rsidRDefault="00D96585">
            <w:pPr>
              <w:pStyle w:val="ListParagraph"/>
              <w:numPr>
                <w:ilvl w:val="0"/>
                <w:numId w:val="24"/>
              </w:numPr>
              <w:spacing w:after="0" w:line="240" w:lineRule="auto"/>
              <w:rPr>
                <w:rFonts w:ascii="Times" w:hAnsi="Times" w:cs="Times"/>
                <w:sz w:val="26"/>
                <w:szCs w:val="26"/>
              </w:rPr>
            </w:pPr>
            <w:r>
              <w:rPr>
                <w:rFonts w:ascii="Times" w:hAnsi="Times" w:cs="Times"/>
                <w:sz w:val="26"/>
                <w:szCs w:val="26"/>
              </w:rPr>
              <w:t>Duration of reservation.</w:t>
            </w:r>
          </w:p>
          <w:p w14:paraId="13861242" w14:textId="77777777" w:rsidR="00D96585" w:rsidRDefault="00D96585">
            <w:pPr>
              <w:pStyle w:val="ListParagraph"/>
              <w:numPr>
                <w:ilvl w:val="0"/>
                <w:numId w:val="24"/>
              </w:numPr>
              <w:spacing w:after="0" w:line="240" w:lineRule="auto"/>
              <w:rPr>
                <w:rFonts w:ascii="Times" w:hAnsi="Times" w:cs="Times"/>
                <w:sz w:val="26"/>
                <w:szCs w:val="26"/>
              </w:rPr>
            </w:pPr>
            <w:r>
              <w:rPr>
                <w:rFonts w:ascii="Times" w:hAnsi="Times" w:cs="Times"/>
                <w:sz w:val="26"/>
                <w:szCs w:val="26"/>
              </w:rPr>
              <w:t>Password.</w:t>
            </w:r>
          </w:p>
          <w:p w14:paraId="19773490" w14:textId="77777777" w:rsidR="00D96585" w:rsidRDefault="00D96585">
            <w:pPr>
              <w:tabs>
                <w:tab w:val="clear" w:pos="180"/>
                <w:tab w:val="clear" w:pos="360"/>
              </w:tabs>
              <w:rPr>
                <w:sz w:val="26"/>
                <w:szCs w:val="26"/>
              </w:rPr>
            </w:pPr>
            <w:r>
              <w:rPr>
                <w:sz w:val="26"/>
                <w:szCs w:val="26"/>
              </w:rPr>
              <w:t>4. The customer selects 'search'.</w:t>
            </w:r>
          </w:p>
          <w:p w14:paraId="0D282FD6" w14:textId="77777777" w:rsidR="00D96585" w:rsidRDefault="00D96585">
            <w:pPr>
              <w:tabs>
                <w:tab w:val="clear" w:pos="180"/>
                <w:tab w:val="clear" w:pos="360"/>
              </w:tabs>
              <w:rPr>
                <w:sz w:val="26"/>
                <w:szCs w:val="26"/>
              </w:rPr>
            </w:pPr>
            <w:r>
              <w:rPr>
                <w:sz w:val="26"/>
                <w:szCs w:val="26"/>
              </w:rPr>
              <w:t>7. The customer clicks on 'confirm'.</w:t>
            </w:r>
          </w:p>
          <w:p w14:paraId="59BFEF12" w14:textId="77777777" w:rsidR="00D96585" w:rsidRDefault="00D96585">
            <w:pPr>
              <w:tabs>
                <w:tab w:val="clear" w:pos="180"/>
                <w:tab w:val="clear" w:pos="360"/>
              </w:tabs>
              <w:rPr>
                <w:sz w:val="26"/>
                <w:szCs w:val="26"/>
              </w:rPr>
            </w:pPr>
            <w:r>
              <w:rPr>
                <w:sz w:val="26"/>
                <w:szCs w:val="26"/>
              </w:rPr>
              <w:t>9. The customer selects payment method and enters credit-card number.</w:t>
            </w:r>
          </w:p>
        </w:tc>
        <w:tc>
          <w:tcPr>
            <w:tcW w:w="4788" w:type="dxa"/>
            <w:tcBorders>
              <w:top w:val="single" w:sz="4" w:space="0" w:color="auto"/>
              <w:left w:val="single" w:sz="4" w:space="0" w:color="auto"/>
              <w:bottom w:val="single" w:sz="4" w:space="0" w:color="auto"/>
              <w:right w:val="single" w:sz="4" w:space="0" w:color="auto"/>
            </w:tcBorders>
            <w:hideMark/>
          </w:tcPr>
          <w:p w14:paraId="33436693" w14:textId="77777777" w:rsidR="00D96585" w:rsidRDefault="00D96585">
            <w:pPr>
              <w:tabs>
                <w:tab w:val="clear" w:pos="180"/>
                <w:tab w:val="clear" w:pos="360"/>
              </w:tabs>
              <w:rPr>
                <w:sz w:val="26"/>
                <w:szCs w:val="26"/>
              </w:rPr>
            </w:pPr>
            <w:r>
              <w:rPr>
                <w:sz w:val="26"/>
                <w:szCs w:val="26"/>
              </w:rPr>
              <w:t>2. The system displays parking reservation page.</w:t>
            </w:r>
          </w:p>
          <w:p w14:paraId="3BC2D17F" w14:textId="77777777" w:rsidR="00D96585" w:rsidRDefault="00D96585">
            <w:pPr>
              <w:tabs>
                <w:tab w:val="clear" w:pos="180"/>
                <w:tab w:val="clear" w:pos="360"/>
              </w:tabs>
              <w:rPr>
                <w:sz w:val="26"/>
                <w:szCs w:val="26"/>
              </w:rPr>
            </w:pPr>
            <w:r>
              <w:rPr>
                <w:sz w:val="26"/>
                <w:szCs w:val="26"/>
              </w:rPr>
              <w:t>5. The system checks parking space availability.</w:t>
            </w:r>
          </w:p>
          <w:p w14:paraId="3BEBC28A" w14:textId="77777777" w:rsidR="00D96585" w:rsidRDefault="00D96585">
            <w:pPr>
              <w:tabs>
                <w:tab w:val="clear" w:pos="180"/>
                <w:tab w:val="clear" w:pos="360"/>
              </w:tabs>
              <w:rPr>
                <w:sz w:val="26"/>
                <w:szCs w:val="26"/>
              </w:rPr>
            </w:pPr>
            <w:r>
              <w:rPr>
                <w:sz w:val="26"/>
                <w:szCs w:val="26"/>
              </w:rPr>
              <w:t>6. The system displays a spot.</w:t>
            </w:r>
          </w:p>
          <w:p w14:paraId="5E92F3F5" w14:textId="77777777" w:rsidR="00D96585" w:rsidRDefault="00D96585">
            <w:pPr>
              <w:tabs>
                <w:tab w:val="clear" w:pos="180"/>
                <w:tab w:val="clear" w:pos="360"/>
              </w:tabs>
              <w:rPr>
                <w:sz w:val="26"/>
                <w:szCs w:val="26"/>
              </w:rPr>
            </w:pPr>
            <w:r>
              <w:rPr>
                <w:sz w:val="26"/>
                <w:szCs w:val="26"/>
              </w:rPr>
              <w:t>8. The system display payment page.</w:t>
            </w:r>
          </w:p>
          <w:p w14:paraId="46A5F750" w14:textId="77777777" w:rsidR="00D96585" w:rsidRDefault="00D96585">
            <w:pPr>
              <w:tabs>
                <w:tab w:val="clear" w:pos="180"/>
                <w:tab w:val="clear" w:pos="360"/>
              </w:tabs>
              <w:rPr>
                <w:sz w:val="26"/>
                <w:szCs w:val="26"/>
              </w:rPr>
            </w:pPr>
            <w:r>
              <w:rPr>
                <w:sz w:val="26"/>
                <w:szCs w:val="26"/>
              </w:rPr>
              <w:t>10. The system completes the payment.</w:t>
            </w:r>
          </w:p>
          <w:p w14:paraId="680D94D2" w14:textId="77777777" w:rsidR="00D96585" w:rsidRDefault="00D96585">
            <w:pPr>
              <w:tabs>
                <w:tab w:val="clear" w:pos="180"/>
                <w:tab w:val="clear" w:pos="360"/>
              </w:tabs>
              <w:rPr>
                <w:sz w:val="26"/>
                <w:szCs w:val="26"/>
              </w:rPr>
            </w:pPr>
            <w:r>
              <w:rPr>
                <w:sz w:val="26"/>
                <w:szCs w:val="26"/>
              </w:rPr>
              <w:t>11. The system display success message.</w:t>
            </w:r>
          </w:p>
        </w:tc>
      </w:tr>
      <w:tr w:rsidR="00D96585" w14:paraId="267B5962"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846C7FB" w14:textId="77777777" w:rsidR="00D96585" w:rsidRDefault="00D96585">
            <w:pPr>
              <w:tabs>
                <w:tab w:val="clear" w:pos="180"/>
                <w:tab w:val="clear" w:pos="360"/>
              </w:tabs>
              <w:rPr>
                <w:b/>
                <w:bCs/>
                <w:sz w:val="26"/>
                <w:szCs w:val="26"/>
              </w:rPr>
            </w:pPr>
            <w:r>
              <w:rPr>
                <w:b/>
                <w:bCs/>
                <w:sz w:val="26"/>
                <w:szCs w:val="26"/>
              </w:rPr>
              <w:t>Alternative and exceptional flows:</w:t>
            </w:r>
          </w:p>
          <w:p w14:paraId="0E72C506" w14:textId="77777777" w:rsidR="00D96585" w:rsidRDefault="00D96585">
            <w:pPr>
              <w:tabs>
                <w:tab w:val="clear" w:pos="180"/>
                <w:tab w:val="clear" w:pos="360"/>
              </w:tabs>
              <w:rPr>
                <w:sz w:val="26"/>
                <w:szCs w:val="26"/>
              </w:rPr>
            </w:pPr>
            <w:r>
              <w:rPr>
                <w:sz w:val="26"/>
                <w:szCs w:val="26"/>
              </w:rPr>
              <w:t>A3. Invalid password</w:t>
            </w:r>
          </w:p>
          <w:p w14:paraId="63FD2CAD" w14:textId="77777777" w:rsidR="00D96585" w:rsidRDefault="00D96585">
            <w:pPr>
              <w:pStyle w:val="ListParagraph"/>
              <w:numPr>
                <w:ilvl w:val="0"/>
                <w:numId w:val="26"/>
              </w:numPr>
              <w:spacing w:after="0" w:line="240" w:lineRule="auto"/>
              <w:rPr>
                <w:rFonts w:ascii="Times" w:hAnsi="Times" w:cs="Times"/>
                <w:sz w:val="26"/>
                <w:szCs w:val="26"/>
              </w:rPr>
            </w:pPr>
            <w:r>
              <w:rPr>
                <w:rFonts w:ascii="Times" w:hAnsi="Times" w:cs="Times"/>
                <w:sz w:val="26"/>
                <w:szCs w:val="26"/>
              </w:rPr>
              <w:t>A3.1 Display error message.</w:t>
            </w:r>
          </w:p>
          <w:p w14:paraId="02A7DD37" w14:textId="77777777" w:rsidR="00D96585" w:rsidRDefault="00D96585">
            <w:pPr>
              <w:tabs>
                <w:tab w:val="clear" w:pos="180"/>
                <w:tab w:val="clear" w:pos="360"/>
              </w:tabs>
              <w:rPr>
                <w:sz w:val="26"/>
                <w:szCs w:val="26"/>
              </w:rPr>
            </w:pPr>
            <w:r>
              <w:rPr>
                <w:sz w:val="26"/>
                <w:szCs w:val="26"/>
              </w:rPr>
              <w:t>A5. No available parking spots in the specified time or duration</w:t>
            </w:r>
          </w:p>
          <w:p w14:paraId="7CDE3DD3" w14:textId="77777777" w:rsidR="00D96585" w:rsidRDefault="00D96585">
            <w:pPr>
              <w:pStyle w:val="ListParagraph"/>
              <w:numPr>
                <w:ilvl w:val="0"/>
                <w:numId w:val="28"/>
              </w:numPr>
              <w:spacing w:after="0" w:line="240" w:lineRule="auto"/>
              <w:rPr>
                <w:rFonts w:ascii="Times" w:hAnsi="Times" w:cs="Times"/>
                <w:sz w:val="26"/>
                <w:szCs w:val="26"/>
              </w:rPr>
            </w:pPr>
            <w:r>
              <w:rPr>
                <w:rFonts w:ascii="Times" w:hAnsi="Times" w:cs="Times"/>
                <w:sz w:val="26"/>
                <w:szCs w:val="26"/>
              </w:rPr>
              <w:t>A6.1 The system will display available parking spot on the same date in a different time or on a different date in the same time.</w:t>
            </w:r>
          </w:p>
          <w:p w14:paraId="74F6C65B" w14:textId="77777777" w:rsidR="00D96585" w:rsidRDefault="00D96585">
            <w:pPr>
              <w:tabs>
                <w:tab w:val="clear" w:pos="180"/>
                <w:tab w:val="clear" w:pos="360"/>
              </w:tabs>
              <w:rPr>
                <w:sz w:val="26"/>
                <w:szCs w:val="26"/>
              </w:rPr>
            </w:pPr>
            <w:r>
              <w:rPr>
                <w:sz w:val="26"/>
                <w:szCs w:val="26"/>
              </w:rPr>
              <w:t>A9. Invalid credit-card number</w:t>
            </w:r>
          </w:p>
          <w:p w14:paraId="3A2487D2" w14:textId="77777777" w:rsidR="00D96585" w:rsidRDefault="00D96585">
            <w:pPr>
              <w:pStyle w:val="ListParagraph"/>
              <w:numPr>
                <w:ilvl w:val="0"/>
                <w:numId w:val="28"/>
              </w:numPr>
              <w:spacing w:after="0" w:line="240" w:lineRule="auto"/>
              <w:rPr>
                <w:rFonts w:ascii="Times" w:hAnsi="Times" w:cs="Times"/>
                <w:sz w:val="26"/>
                <w:szCs w:val="26"/>
              </w:rPr>
            </w:pPr>
            <w:r>
              <w:rPr>
                <w:rFonts w:ascii="Times" w:hAnsi="Times" w:cs="Times"/>
                <w:sz w:val="26"/>
                <w:szCs w:val="26"/>
              </w:rPr>
              <w:t>A9.1 Display error message</w:t>
            </w:r>
          </w:p>
        </w:tc>
      </w:tr>
      <w:tr w:rsidR="00D96585" w14:paraId="2EB98D31"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6520D320" w14:textId="77777777" w:rsidR="00D96585" w:rsidRDefault="00D96585">
            <w:pPr>
              <w:tabs>
                <w:tab w:val="clear" w:pos="180"/>
                <w:tab w:val="clear" w:pos="360"/>
              </w:tabs>
              <w:rPr>
                <w:b/>
                <w:bCs/>
                <w:sz w:val="26"/>
                <w:szCs w:val="26"/>
              </w:rPr>
            </w:pPr>
            <w:r>
              <w:rPr>
                <w:b/>
                <w:bCs/>
                <w:sz w:val="26"/>
                <w:szCs w:val="26"/>
              </w:rPr>
              <w:t>Post-conditions:</w:t>
            </w:r>
          </w:p>
          <w:p w14:paraId="37505A40" w14:textId="77777777" w:rsidR="00D96585" w:rsidRDefault="00D96585">
            <w:pPr>
              <w:pStyle w:val="ListParagraph"/>
              <w:numPr>
                <w:ilvl w:val="0"/>
                <w:numId w:val="28"/>
              </w:numPr>
              <w:spacing w:after="0" w:line="240" w:lineRule="auto"/>
              <w:rPr>
                <w:rFonts w:ascii="Times" w:hAnsi="Times" w:cs="Times"/>
                <w:sz w:val="26"/>
                <w:szCs w:val="26"/>
              </w:rPr>
            </w:pPr>
            <w:r>
              <w:rPr>
                <w:rFonts w:ascii="Times" w:hAnsi="Times" w:cs="Times"/>
                <w:sz w:val="26"/>
                <w:szCs w:val="26"/>
              </w:rPr>
              <w:t>Park is reserved</w:t>
            </w:r>
          </w:p>
          <w:p w14:paraId="20A32B1C" w14:textId="77777777" w:rsidR="00D96585" w:rsidRDefault="00D96585">
            <w:pPr>
              <w:pStyle w:val="ListParagraph"/>
              <w:numPr>
                <w:ilvl w:val="0"/>
                <w:numId w:val="28"/>
              </w:numPr>
              <w:spacing w:after="0" w:line="240" w:lineRule="auto"/>
              <w:rPr>
                <w:rFonts w:ascii="Times" w:hAnsi="Times" w:cs="Times"/>
                <w:sz w:val="26"/>
                <w:szCs w:val="26"/>
              </w:rPr>
            </w:pPr>
            <w:r>
              <w:rPr>
                <w:rFonts w:ascii="Times" w:hAnsi="Times" w:cs="Times"/>
                <w:sz w:val="26"/>
                <w:szCs w:val="26"/>
              </w:rPr>
              <w:t>Customer receives reservation confirmation number.</w:t>
            </w:r>
          </w:p>
        </w:tc>
      </w:tr>
    </w:tbl>
    <w:p w14:paraId="1F6A573C" w14:textId="77777777" w:rsidR="00D96585" w:rsidRDefault="00D96585" w:rsidP="00D96585"/>
    <w:p w14:paraId="4DA168BF" w14:textId="77777777" w:rsidR="00D96585" w:rsidRDefault="00D96585" w:rsidP="00D96585">
      <w:pPr>
        <w:pStyle w:val="Heading3"/>
        <w:rPr>
          <w:rFonts w:eastAsia="Times"/>
        </w:rPr>
      </w:pPr>
      <w:bookmarkStart w:id="41" w:name="_Toc531442261"/>
      <w:r>
        <w:rPr>
          <w:rFonts w:eastAsia="Times"/>
        </w:rPr>
        <w:lastRenderedPageBreak/>
        <w:t xml:space="preserve">3.4.3 </w:t>
      </w:r>
      <w:r>
        <w:rPr>
          <w:rFonts w:eastAsia="Times"/>
          <w:sz w:val="26"/>
          <w:szCs w:val="26"/>
        </w:rPr>
        <w:t>Modify Reservation</w:t>
      </w:r>
      <w:bookmarkEnd w:id="41"/>
    </w:p>
    <w:tbl>
      <w:tblPr>
        <w:tblStyle w:val="TableGrid"/>
        <w:tblW w:w="0" w:type="auto"/>
        <w:tblInd w:w="0" w:type="dxa"/>
        <w:tblLook w:val="04A0" w:firstRow="1" w:lastRow="0" w:firstColumn="1" w:lastColumn="0" w:noHBand="0" w:noVBand="1"/>
      </w:tblPr>
      <w:tblGrid>
        <w:gridCol w:w="4689"/>
        <w:gridCol w:w="4661"/>
      </w:tblGrid>
      <w:tr w:rsidR="00D96585" w14:paraId="55884C49"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443C39F5" w14:textId="77777777" w:rsidR="00D96585" w:rsidRDefault="00D96585">
            <w:pPr>
              <w:tabs>
                <w:tab w:val="clear" w:pos="180"/>
                <w:tab w:val="clear" w:pos="360"/>
              </w:tabs>
              <w:jc w:val="center"/>
              <w:rPr>
                <w:rFonts w:eastAsiaTheme="minorHAnsi"/>
                <w:b/>
                <w:bCs/>
                <w:sz w:val="26"/>
                <w:szCs w:val="26"/>
              </w:rPr>
            </w:pPr>
            <w:r>
              <w:rPr>
                <w:b/>
                <w:bCs/>
                <w:sz w:val="26"/>
                <w:szCs w:val="26"/>
              </w:rPr>
              <w:t>Use Case Description</w:t>
            </w:r>
          </w:p>
        </w:tc>
      </w:tr>
      <w:tr w:rsidR="00D96585" w14:paraId="69B795EC"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68E37604" w14:textId="77777777" w:rsidR="00D96585" w:rsidRDefault="00D96585">
            <w:pPr>
              <w:tabs>
                <w:tab w:val="clear" w:pos="180"/>
                <w:tab w:val="clear" w:pos="360"/>
              </w:tabs>
              <w:rPr>
                <w:sz w:val="26"/>
                <w:szCs w:val="26"/>
              </w:rPr>
            </w:pPr>
            <w:r>
              <w:rPr>
                <w:b/>
                <w:bCs/>
                <w:sz w:val="26"/>
                <w:szCs w:val="26"/>
              </w:rPr>
              <w:t xml:space="preserve">System: </w:t>
            </w:r>
          </w:p>
          <w:p w14:paraId="79336E10" w14:textId="77777777" w:rsidR="00D96585" w:rsidRDefault="00D96585">
            <w:pPr>
              <w:tabs>
                <w:tab w:val="clear" w:pos="180"/>
                <w:tab w:val="clear" w:pos="360"/>
              </w:tabs>
              <w:rPr>
                <w:sz w:val="26"/>
                <w:szCs w:val="26"/>
              </w:rPr>
            </w:pPr>
            <w:r>
              <w:rPr>
                <w:sz w:val="26"/>
                <w:szCs w:val="26"/>
              </w:rPr>
              <w:t>Parking Garage Reservation System.</w:t>
            </w:r>
          </w:p>
        </w:tc>
        <w:tc>
          <w:tcPr>
            <w:tcW w:w="4788" w:type="dxa"/>
            <w:tcBorders>
              <w:top w:val="single" w:sz="4" w:space="0" w:color="auto"/>
              <w:left w:val="single" w:sz="4" w:space="0" w:color="auto"/>
              <w:bottom w:val="single" w:sz="4" w:space="0" w:color="auto"/>
              <w:right w:val="single" w:sz="4" w:space="0" w:color="auto"/>
            </w:tcBorders>
          </w:tcPr>
          <w:p w14:paraId="45124A42" w14:textId="77777777" w:rsidR="00D96585" w:rsidRDefault="00D96585">
            <w:pPr>
              <w:tabs>
                <w:tab w:val="clear" w:pos="180"/>
                <w:tab w:val="clear" w:pos="360"/>
              </w:tabs>
              <w:rPr>
                <w:sz w:val="26"/>
                <w:szCs w:val="26"/>
              </w:rPr>
            </w:pPr>
          </w:p>
        </w:tc>
      </w:tr>
      <w:tr w:rsidR="00D96585" w14:paraId="603BD29E"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42FF77AB" w14:textId="77777777" w:rsidR="00D96585" w:rsidRDefault="00D96585">
            <w:pPr>
              <w:tabs>
                <w:tab w:val="clear" w:pos="180"/>
                <w:tab w:val="clear" w:pos="360"/>
              </w:tabs>
              <w:rPr>
                <w:b/>
                <w:bCs/>
                <w:sz w:val="26"/>
                <w:szCs w:val="26"/>
              </w:rPr>
            </w:pPr>
            <w:r>
              <w:rPr>
                <w:b/>
                <w:bCs/>
                <w:sz w:val="26"/>
                <w:szCs w:val="26"/>
              </w:rPr>
              <w:t>Use Case name:</w:t>
            </w:r>
          </w:p>
          <w:p w14:paraId="5D9EBB67" w14:textId="77777777" w:rsidR="00D96585" w:rsidRDefault="00D96585">
            <w:pPr>
              <w:tabs>
                <w:tab w:val="clear" w:pos="180"/>
                <w:tab w:val="clear" w:pos="360"/>
              </w:tabs>
              <w:rPr>
                <w:sz w:val="26"/>
                <w:szCs w:val="26"/>
              </w:rPr>
            </w:pPr>
            <w:r>
              <w:rPr>
                <w:sz w:val="26"/>
                <w:szCs w:val="26"/>
              </w:rPr>
              <w:t>Modify reservation</w:t>
            </w:r>
          </w:p>
        </w:tc>
        <w:tc>
          <w:tcPr>
            <w:tcW w:w="4788" w:type="dxa"/>
            <w:tcBorders>
              <w:top w:val="single" w:sz="4" w:space="0" w:color="auto"/>
              <w:left w:val="single" w:sz="4" w:space="0" w:color="auto"/>
              <w:bottom w:val="single" w:sz="4" w:space="0" w:color="auto"/>
              <w:right w:val="single" w:sz="4" w:space="0" w:color="auto"/>
            </w:tcBorders>
          </w:tcPr>
          <w:p w14:paraId="2D8847EB" w14:textId="77777777" w:rsidR="00D96585" w:rsidRDefault="00D96585">
            <w:pPr>
              <w:tabs>
                <w:tab w:val="clear" w:pos="180"/>
                <w:tab w:val="clear" w:pos="360"/>
              </w:tabs>
              <w:rPr>
                <w:sz w:val="26"/>
                <w:szCs w:val="26"/>
              </w:rPr>
            </w:pPr>
          </w:p>
        </w:tc>
      </w:tr>
      <w:tr w:rsidR="00D96585" w14:paraId="2824016D"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720BE5D7" w14:textId="77777777" w:rsidR="00D96585" w:rsidRDefault="00D96585">
            <w:pPr>
              <w:tabs>
                <w:tab w:val="clear" w:pos="180"/>
                <w:tab w:val="clear" w:pos="360"/>
              </w:tabs>
              <w:rPr>
                <w:b/>
                <w:bCs/>
                <w:sz w:val="26"/>
                <w:szCs w:val="26"/>
              </w:rPr>
            </w:pPr>
            <w:r>
              <w:rPr>
                <w:b/>
                <w:bCs/>
                <w:sz w:val="26"/>
                <w:szCs w:val="26"/>
              </w:rPr>
              <w:t>Primary actor:</w:t>
            </w:r>
          </w:p>
          <w:p w14:paraId="4D7D5F44" w14:textId="77777777" w:rsidR="00D96585" w:rsidRDefault="00D96585">
            <w:pPr>
              <w:tabs>
                <w:tab w:val="clear" w:pos="180"/>
                <w:tab w:val="clear" w:pos="360"/>
              </w:tabs>
              <w:rPr>
                <w:sz w:val="26"/>
                <w:szCs w:val="26"/>
              </w:rPr>
            </w:pPr>
            <w:r>
              <w:rPr>
                <w:sz w:val="26"/>
                <w:szCs w:val="26"/>
              </w:rPr>
              <w:t>Registered Customer.</w:t>
            </w:r>
          </w:p>
        </w:tc>
        <w:tc>
          <w:tcPr>
            <w:tcW w:w="4788" w:type="dxa"/>
            <w:tcBorders>
              <w:top w:val="single" w:sz="4" w:space="0" w:color="auto"/>
              <w:left w:val="single" w:sz="4" w:space="0" w:color="auto"/>
              <w:bottom w:val="single" w:sz="4" w:space="0" w:color="auto"/>
              <w:right w:val="single" w:sz="4" w:space="0" w:color="auto"/>
            </w:tcBorders>
            <w:hideMark/>
          </w:tcPr>
          <w:p w14:paraId="5DBC9EC6" w14:textId="77777777" w:rsidR="00D96585" w:rsidRDefault="00D96585">
            <w:pPr>
              <w:tabs>
                <w:tab w:val="clear" w:pos="180"/>
                <w:tab w:val="clear" w:pos="360"/>
              </w:tabs>
              <w:rPr>
                <w:b/>
                <w:bCs/>
                <w:sz w:val="26"/>
                <w:szCs w:val="26"/>
              </w:rPr>
            </w:pPr>
            <w:r>
              <w:rPr>
                <w:b/>
                <w:bCs/>
                <w:sz w:val="26"/>
                <w:szCs w:val="26"/>
              </w:rPr>
              <w:t>Other actors:</w:t>
            </w:r>
          </w:p>
        </w:tc>
      </w:tr>
      <w:tr w:rsidR="00D96585" w14:paraId="7798490B"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85770DE" w14:textId="77777777" w:rsidR="00D96585" w:rsidRDefault="00D96585">
            <w:pPr>
              <w:tabs>
                <w:tab w:val="clear" w:pos="180"/>
                <w:tab w:val="clear" w:pos="360"/>
              </w:tabs>
              <w:rPr>
                <w:b/>
                <w:bCs/>
                <w:sz w:val="26"/>
                <w:szCs w:val="26"/>
              </w:rPr>
            </w:pPr>
            <w:r>
              <w:rPr>
                <w:b/>
                <w:bCs/>
                <w:sz w:val="26"/>
                <w:szCs w:val="26"/>
              </w:rPr>
              <w:t>Description:</w:t>
            </w:r>
          </w:p>
          <w:p w14:paraId="1D91A5F4" w14:textId="77777777" w:rsidR="00D96585" w:rsidRDefault="00D96585">
            <w:pPr>
              <w:tabs>
                <w:tab w:val="clear" w:pos="180"/>
                <w:tab w:val="clear" w:pos="360"/>
              </w:tabs>
              <w:rPr>
                <w:sz w:val="26"/>
                <w:szCs w:val="26"/>
              </w:rPr>
            </w:pPr>
            <w:r>
              <w:rPr>
                <w:sz w:val="26"/>
                <w:szCs w:val="26"/>
              </w:rPr>
              <w:t xml:space="preserve">Let customer Modify his\her own reservation  </w:t>
            </w:r>
          </w:p>
        </w:tc>
      </w:tr>
      <w:tr w:rsidR="00D96585" w14:paraId="66D68657"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28372F2C" w14:textId="77777777" w:rsidR="00D96585" w:rsidRDefault="00D96585">
            <w:pPr>
              <w:tabs>
                <w:tab w:val="clear" w:pos="180"/>
                <w:tab w:val="clear" w:pos="360"/>
              </w:tabs>
              <w:rPr>
                <w:b/>
                <w:bCs/>
                <w:sz w:val="26"/>
                <w:szCs w:val="26"/>
              </w:rPr>
            </w:pPr>
            <w:r>
              <w:rPr>
                <w:b/>
                <w:bCs/>
                <w:sz w:val="26"/>
                <w:szCs w:val="26"/>
              </w:rPr>
              <w:t>Relationships:</w:t>
            </w:r>
          </w:p>
          <w:p w14:paraId="68196E58"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 xml:space="preserve">Includes: </w:t>
            </w:r>
          </w:p>
          <w:p w14:paraId="32AB0B20"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Extends:</w:t>
            </w:r>
          </w:p>
        </w:tc>
      </w:tr>
      <w:tr w:rsidR="00D96585" w14:paraId="7B8A4283"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4EECAEE4" w14:textId="77777777" w:rsidR="00D96585" w:rsidRDefault="00D96585">
            <w:pPr>
              <w:tabs>
                <w:tab w:val="clear" w:pos="180"/>
                <w:tab w:val="clear" w:pos="360"/>
              </w:tabs>
              <w:rPr>
                <w:b/>
                <w:bCs/>
                <w:sz w:val="26"/>
                <w:szCs w:val="26"/>
              </w:rPr>
            </w:pPr>
            <w:r>
              <w:rPr>
                <w:b/>
                <w:bCs/>
                <w:sz w:val="26"/>
                <w:szCs w:val="26"/>
              </w:rPr>
              <w:t>Pre-conditions:</w:t>
            </w:r>
          </w:p>
          <w:p w14:paraId="68FE4142" w14:textId="77777777" w:rsidR="00D96585" w:rsidRDefault="00D96585">
            <w:pPr>
              <w:pStyle w:val="ListParagraph"/>
              <w:numPr>
                <w:ilvl w:val="0"/>
                <w:numId w:val="30"/>
              </w:numPr>
              <w:spacing w:after="0" w:line="240" w:lineRule="auto"/>
              <w:rPr>
                <w:rFonts w:ascii="Times" w:hAnsi="Times" w:cs="Times"/>
                <w:b/>
                <w:bCs/>
                <w:sz w:val="26"/>
                <w:szCs w:val="26"/>
              </w:rPr>
            </w:pPr>
            <w:r>
              <w:rPr>
                <w:rFonts w:ascii="Times" w:hAnsi="Times" w:cs="Times"/>
                <w:sz w:val="26"/>
                <w:szCs w:val="26"/>
              </w:rPr>
              <w:t>The customer should be logged in.</w:t>
            </w:r>
          </w:p>
          <w:p w14:paraId="7D1A7869" w14:textId="77777777" w:rsidR="00D96585" w:rsidRDefault="00D96585">
            <w:pPr>
              <w:pStyle w:val="ListParagraph"/>
              <w:numPr>
                <w:ilvl w:val="0"/>
                <w:numId w:val="30"/>
              </w:numPr>
              <w:spacing w:after="0" w:line="240" w:lineRule="auto"/>
              <w:rPr>
                <w:rFonts w:ascii="Times" w:hAnsi="Times" w:cs="Times"/>
                <w:b/>
                <w:bCs/>
                <w:sz w:val="26"/>
                <w:szCs w:val="26"/>
              </w:rPr>
            </w:pPr>
            <w:r>
              <w:rPr>
                <w:rFonts w:ascii="Times" w:hAnsi="Times" w:cs="Times"/>
                <w:sz w:val="26"/>
                <w:szCs w:val="26"/>
              </w:rPr>
              <w:t>Customer should have a reservation.</w:t>
            </w:r>
          </w:p>
        </w:tc>
      </w:tr>
      <w:tr w:rsidR="00D96585" w14:paraId="1BA9E9B9"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2268ADD" w14:textId="77777777" w:rsidR="00D96585" w:rsidRDefault="00D96585">
            <w:pPr>
              <w:tabs>
                <w:tab w:val="clear" w:pos="180"/>
                <w:tab w:val="clear" w:pos="360"/>
              </w:tabs>
              <w:rPr>
                <w:b/>
                <w:bCs/>
                <w:sz w:val="26"/>
                <w:szCs w:val="26"/>
              </w:rPr>
            </w:pPr>
            <w:r>
              <w:rPr>
                <w:b/>
                <w:bCs/>
                <w:sz w:val="26"/>
                <w:szCs w:val="26"/>
              </w:rPr>
              <w:t>Basic flow:</w:t>
            </w:r>
          </w:p>
        </w:tc>
      </w:tr>
      <w:tr w:rsidR="00D96585" w14:paraId="7E28D388"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607822D8" w14:textId="77777777" w:rsidR="00D96585" w:rsidRDefault="00D96585">
            <w:pPr>
              <w:tabs>
                <w:tab w:val="clear" w:pos="180"/>
                <w:tab w:val="clear" w:pos="360"/>
              </w:tabs>
              <w:jc w:val="center"/>
              <w:rPr>
                <w:b/>
                <w:bCs/>
                <w:sz w:val="26"/>
                <w:szCs w:val="26"/>
              </w:rPr>
            </w:pPr>
            <w:r>
              <w:rPr>
                <w:b/>
                <w:bCs/>
                <w:sz w:val="26"/>
                <w:szCs w:val="26"/>
              </w:rPr>
              <w:t>Actor</w:t>
            </w:r>
          </w:p>
        </w:tc>
        <w:tc>
          <w:tcPr>
            <w:tcW w:w="4788" w:type="dxa"/>
            <w:tcBorders>
              <w:top w:val="single" w:sz="4" w:space="0" w:color="auto"/>
              <w:left w:val="single" w:sz="4" w:space="0" w:color="auto"/>
              <w:bottom w:val="single" w:sz="4" w:space="0" w:color="auto"/>
              <w:right w:val="single" w:sz="4" w:space="0" w:color="auto"/>
            </w:tcBorders>
            <w:hideMark/>
          </w:tcPr>
          <w:p w14:paraId="7BDD91A1" w14:textId="77777777" w:rsidR="00D96585" w:rsidRDefault="00D96585">
            <w:pPr>
              <w:tabs>
                <w:tab w:val="clear" w:pos="180"/>
                <w:tab w:val="clear" w:pos="360"/>
              </w:tabs>
              <w:jc w:val="center"/>
              <w:rPr>
                <w:b/>
                <w:bCs/>
                <w:sz w:val="26"/>
                <w:szCs w:val="26"/>
              </w:rPr>
            </w:pPr>
            <w:r>
              <w:rPr>
                <w:b/>
                <w:bCs/>
                <w:sz w:val="26"/>
                <w:szCs w:val="26"/>
              </w:rPr>
              <w:t>System</w:t>
            </w:r>
          </w:p>
        </w:tc>
      </w:tr>
      <w:tr w:rsidR="00D96585" w14:paraId="6FC9F2F5" w14:textId="77777777" w:rsidTr="00D96585">
        <w:trPr>
          <w:trHeight w:val="3383"/>
        </w:trPr>
        <w:tc>
          <w:tcPr>
            <w:tcW w:w="4788" w:type="dxa"/>
            <w:tcBorders>
              <w:top w:val="single" w:sz="4" w:space="0" w:color="auto"/>
              <w:left w:val="single" w:sz="4" w:space="0" w:color="auto"/>
              <w:bottom w:val="single" w:sz="4" w:space="0" w:color="auto"/>
              <w:right w:val="single" w:sz="4" w:space="0" w:color="auto"/>
            </w:tcBorders>
            <w:hideMark/>
          </w:tcPr>
          <w:p w14:paraId="7F4806F5" w14:textId="77777777" w:rsidR="00D96585" w:rsidRDefault="00D96585">
            <w:pPr>
              <w:tabs>
                <w:tab w:val="clear" w:pos="180"/>
                <w:tab w:val="clear" w:pos="360"/>
              </w:tabs>
              <w:rPr>
                <w:sz w:val="26"/>
                <w:szCs w:val="26"/>
              </w:rPr>
            </w:pPr>
            <w:r>
              <w:rPr>
                <w:sz w:val="26"/>
                <w:szCs w:val="26"/>
              </w:rPr>
              <w:t>1. Customer select reservations page</w:t>
            </w:r>
          </w:p>
          <w:p w14:paraId="093FDD44" w14:textId="77777777" w:rsidR="00D96585" w:rsidRDefault="00D96585">
            <w:pPr>
              <w:tabs>
                <w:tab w:val="clear" w:pos="180"/>
                <w:tab w:val="clear" w:pos="360"/>
              </w:tabs>
              <w:rPr>
                <w:sz w:val="26"/>
                <w:szCs w:val="26"/>
              </w:rPr>
            </w:pPr>
            <w:r>
              <w:rPr>
                <w:sz w:val="26"/>
                <w:szCs w:val="26"/>
              </w:rPr>
              <w:t>2. Customer select the reservation to be modified</w:t>
            </w:r>
          </w:p>
          <w:p w14:paraId="721841B5" w14:textId="77777777" w:rsidR="00D96585" w:rsidRDefault="00D96585">
            <w:pPr>
              <w:tabs>
                <w:tab w:val="clear" w:pos="180"/>
                <w:tab w:val="clear" w:pos="360"/>
              </w:tabs>
              <w:rPr>
                <w:sz w:val="26"/>
                <w:szCs w:val="26"/>
              </w:rPr>
            </w:pPr>
            <w:r>
              <w:rPr>
                <w:sz w:val="26"/>
                <w:szCs w:val="26"/>
              </w:rPr>
              <w:t>4. Customer enter what he\she wants to change</w:t>
            </w:r>
          </w:p>
          <w:p w14:paraId="279DABF3" w14:textId="77777777" w:rsidR="00D96585" w:rsidRDefault="00D96585">
            <w:pPr>
              <w:pStyle w:val="ListParagraph"/>
              <w:numPr>
                <w:ilvl w:val="0"/>
                <w:numId w:val="32"/>
              </w:numPr>
              <w:spacing w:before="120" w:after="120" w:line="240" w:lineRule="auto"/>
              <w:rPr>
                <w:rFonts w:ascii="Times" w:hAnsi="Times" w:cs="Times"/>
                <w:sz w:val="26"/>
                <w:szCs w:val="26"/>
              </w:rPr>
            </w:pPr>
            <w:r>
              <w:rPr>
                <w:rFonts w:ascii="Times" w:hAnsi="Times" w:cs="Times"/>
                <w:sz w:val="26"/>
                <w:szCs w:val="26"/>
              </w:rPr>
              <w:t>Change parking spot</w:t>
            </w:r>
          </w:p>
          <w:p w14:paraId="66DA5208" w14:textId="77777777" w:rsidR="00D96585" w:rsidRDefault="00D96585">
            <w:pPr>
              <w:pStyle w:val="ListParagraph"/>
              <w:numPr>
                <w:ilvl w:val="0"/>
                <w:numId w:val="32"/>
              </w:numPr>
              <w:spacing w:before="120" w:after="120" w:line="240" w:lineRule="auto"/>
              <w:rPr>
                <w:rFonts w:ascii="Times" w:hAnsi="Times" w:cs="Times"/>
                <w:sz w:val="26"/>
                <w:szCs w:val="26"/>
              </w:rPr>
            </w:pPr>
            <w:r>
              <w:rPr>
                <w:rFonts w:ascii="Times" w:hAnsi="Times" w:cs="Times"/>
                <w:sz w:val="26"/>
                <w:szCs w:val="26"/>
              </w:rPr>
              <w:t>Extend reservation</w:t>
            </w:r>
          </w:p>
          <w:p w14:paraId="6089E50E" w14:textId="77777777" w:rsidR="00D96585" w:rsidRDefault="00D96585">
            <w:pPr>
              <w:tabs>
                <w:tab w:val="clear" w:pos="180"/>
                <w:tab w:val="clear" w:pos="360"/>
              </w:tabs>
              <w:rPr>
                <w:sz w:val="26"/>
                <w:szCs w:val="26"/>
              </w:rPr>
            </w:pPr>
            <w:r>
              <w:rPr>
                <w:sz w:val="26"/>
                <w:szCs w:val="26"/>
              </w:rPr>
              <w:t>5. Customer select save to save his\her modify</w:t>
            </w:r>
          </w:p>
          <w:p w14:paraId="2525365C" w14:textId="77777777" w:rsidR="00D96585" w:rsidRDefault="00D96585">
            <w:pPr>
              <w:tabs>
                <w:tab w:val="clear" w:pos="180"/>
                <w:tab w:val="clear" w:pos="360"/>
              </w:tabs>
              <w:rPr>
                <w:sz w:val="26"/>
                <w:szCs w:val="26"/>
              </w:rPr>
            </w:pPr>
            <w:r>
              <w:rPr>
                <w:sz w:val="26"/>
                <w:szCs w:val="26"/>
              </w:rPr>
              <w:t>7. Customer enter password</w:t>
            </w:r>
          </w:p>
        </w:tc>
        <w:tc>
          <w:tcPr>
            <w:tcW w:w="4788" w:type="dxa"/>
            <w:tcBorders>
              <w:top w:val="single" w:sz="4" w:space="0" w:color="auto"/>
              <w:left w:val="single" w:sz="4" w:space="0" w:color="auto"/>
              <w:bottom w:val="single" w:sz="4" w:space="0" w:color="auto"/>
              <w:right w:val="single" w:sz="4" w:space="0" w:color="auto"/>
            </w:tcBorders>
            <w:hideMark/>
          </w:tcPr>
          <w:p w14:paraId="1FA32CF5" w14:textId="77777777" w:rsidR="00D96585" w:rsidRDefault="00D96585">
            <w:pPr>
              <w:tabs>
                <w:tab w:val="clear" w:pos="180"/>
                <w:tab w:val="clear" w:pos="360"/>
              </w:tabs>
              <w:rPr>
                <w:sz w:val="26"/>
                <w:szCs w:val="26"/>
              </w:rPr>
            </w:pPr>
            <w:r>
              <w:rPr>
                <w:sz w:val="26"/>
                <w:szCs w:val="26"/>
              </w:rPr>
              <w:t>3. System display reservation page</w:t>
            </w:r>
          </w:p>
          <w:p w14:paraId="52007C0F" w14:textId="77777777" w:rsidR="00D96585" w:rsidRDefault="00D96585">
            <w:pPr>
              <w:tabs>
                <w:tab w:val="clear" w:pos="180"/>
                <w:tab w:val="clear" w:pos="360"/>
              </w:tabs>
              <w:rPr>
                <w:sz w:val="26"/>
                <w:szCs w:val="26"/>
              </w:rPr>
            </w:pPr>
            <w:r>
              <w:rPr>
                <w:sz w:val="26"/>
                <w:szCs w:val="26"/>
              </w:rPr>
              <w:t>6. System asks the customer to enter password to confirm.</w:t>
            </w:r>
          </w:p>
          <w:p w14:paraId="77A4291B" w14:textId="77777777" w:rsidR="00D96585" w:rsidRDefault="00D96585">
            <w:pPr>
              <w:tabs>
                <w:tab w:val="clear" w:pos="180"/>
                <w:tab w:val="clear" w:pos="360"/>
              </w:tabs>
              <w:rPr>
                <w:sz w:val="26"/>
                <w:szCs w:val="26"/>
              </w:rPr>
            </w:pPr>
            <w:r>
              <w:rPr>
                <w:sz w:val="26"/>
                <w:szCs w:val="26"/>
              </w:rPr>
              <w:t>8. System display success message.</w:t>
            </w:r>
          </w:p>
        </w:tc>
      </w:tr>
      <w:tr w:rsidR="00D96585" w14:paraId="0604A323"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17A8E7A" w14:textId="77777777" w:rsidR="00D96585" w:rsidRDefault="00D96585">
            <w:pPr>
              <w:tabs>
                <w:tab w:val="clear" w:pos="180"/>
                <w:tab w:val="clear" w:pos="360"/>
              </w:tabs>
              <w:rPr>
                <w:sz w:val="26"/>
                <w:szCs w:val="26"/>
              </w:rPr>
            </w:pPr>
            <w:r>
              <w:rPr>
                <w:b/>
                <w:bCs/>
                <w:sz w:val="26"/>
                <w:szCs w:val="26"/>
              </w:rPr>
              <w:t>Alternative</w:t>
            </w:r>
            <w:r>
              <w:rPr>
                <w:sz w:val="26"/>
                <w:szCs w:val="26"/>
              </w:rPr>
              <w:t xml:space="preserve"> </w:t>
            </w:r>
            <w:r>
              <w:rPr>
                <w:b/>
                <w:bCs/>
                <w:sz w:val="26"/>
                <w:szCs w:val="26"/>
              </w:rPr>
              <w:t>and</w:t>
            </w:r>
            <w:r>
              <w:rPr>
                <w:sz w:val="26"/>
                <w:szCs w:val="26"/>
              </w:rPr>
              <w:t xml:space="preserve"> </w:t>
            </w:r>
            <w:r>
              <w:rPr>
                <w:b/>
                <w:bCs/>
                <w:sz w:val="26"/>
                <w:szCs w:val="26"/>
              </w:rPr>
              <w:t>exceptional</w:t>
            </w:r>
            <w:r>
              <w:rPr>
                <w:sz w:val="26"/>
                <w:szCs w:val="26"/>
              </w:rPr>
              <w:t xml:space="preserve"> </w:t>
            </w:r>
            <w:r>
              <w:rPr>
                <w:b/>
                <w:bCs/>
                <w:sz w:val="26"/>
                <w:szCs w:val="26"/>
              </w:rPr>
              <w:t>flows</w:t>
            </w:r>
            <w:r>
              <w:rPr>
                <w:sz w:val="26"/>
                <w:szCs w:val="26"/>
              </w:rPr>
              <w:t>:</w:t>
            </w:r>
          </w:p>
          <w:p w14:paraId="45B8A055" w14:textId="77777777" w:rsidR="00D96585" w:rsidRDefault="00D96585">
            <w:pPr>
              <w:tabs>
                <w:tab w:val="clear" w:pos="180"/>
                <w:tab w:val="clear" w:pos="360"/>
              </w:tabs>
              <w:rPr>
                <w:sz w:val="26"/>
                <w:szCs w:val="26"/>
              </w:rPr>
            </w:pPr>
            <w:r>
              <w:rPr>
                <w:sz w:val="26"/>
                <w:szCs w:val="26"/>
              </w:rPr>
              <w:t xml:space="preserve">1A Customer </w:t>
            </w:r>
            <w:proofErr w:type="gramStart"/>
            <w:r>
              <w:rPr>
                <w:sz w:val="26"/>
                <w:szCs w:val="26"/>
              </w:rPr>
              <w:t>doesn’t  have</w:t>
            </w:r>
            <w:proofErr w:type="gramEnd"/>
            <w:r>
              <w:rPr>
                <w:sz w:val="26"/>
                <w:szCs w:val="26"/>
              </w:rPr>
              <w:t xml:space="preserve"> reserve</w:t>
            </w:r>
          </w:p>
          <w:p w14:paraId="56EBB7B1" w14:textId="77777777" w:rsidR="00D96585" w:rsidRDefault="00D96585">
            <w:pPr>
              <w:pStyle w:val="ListParagraph"/>
              <w:numPr>
                <w:ilvl w:val="0"/>
                <w:numId w:val="34"/>
              </w:numPr>
              <w:spacing w:after="0" w:line="240" w:lineRule="auto"/>
              <w:rPr>
                <w:rFonts w:ascii="Times" w:hAnsi="Times" w:cs="Times"/>
                <w:sz w:val="26"/>
                <w:szCs w:val="26"/>
              </w:rPr>
            </w:pPr>
            <w:r>
              <w:rPr>
                <w:rFonts w:ascii="Times" w:hAnsi="Times" w:cs="Times"/>
                <w:sz w:val="26"/>
                <w:szCs w:val="26"/>
              </w:rPr>
              <w:t>A1.1 Transfer to make reservation page.</w:t>
            </w:r>
          </w:p>
          <w:p w14:paraId="2BF2E0D6" w14:textId="77777777" w:rsidR="00D96585" w:rsidRDefault="00D96585">
            <w:pPr>
              <w:tabs>
                <w:tab w:val="clear" w:pos="180"/>
                <w:tab w:val="clear" w:pos="360"/>
              </w:tabs>
              <w:rPr>
                <w:sz w:val="26"/>
                <w:szCs w:val="26"/>
              </w:rPr>
            </w:pPr>
            <w:r>
              <w:rPr>
                <w:sz w:val="26"/>
                <w:szCs w:val="26"/>
              </w:rPr>
              <w:t>A4. No available parking spots</w:t>
            </w:r>
          </w:p>
          <w:p w14:paraId="1FA83BEC" w14:textId="77777777" w:rsidR="00D96585" w:rsidRDefault="00D96585">
            <w:pPr>
              <w:pStyle w:val="ListParagraph"/>
              <w:numPr>
                <w:ilvl w:val="0"/>
                <w:numId w:val="34"/>
              </w:numPr>
              <w:spacing w:after="0" w:line="240" w:lineRule="auto"/>
              <w:rPr>
                <w:rFonts w:ascii="Times" w:hAnsi="Times" w:cs="Times"/>
                <w:sz w:val="26"/>
                <w:szCs w:val="26"/>
              </w:rPr>
            </w:pPr>
            <w:r>
              <w:rPr>
                <w:rFonts w:ascii="Times" w:hAnsi="Times" w:cs="Times"/>
                <w:sz w:val="26"/>
                <w:szCs w:val="26"/>
              </w:rPr>
              <w:t xml:space="preserve">A4.1 Display </w:t>
            </w:r>
            <w:proofErr w:type="gramStart"/>
            <w:r>
              <w:rPr>
                <w:rFonts w:ascii="Times" w:hAnsi="Times" w:cs="Times"/>
                <w:sz w:val="26"/>
                <w:szCs w:val="26"/>
              </w:rPr>
              <w:t>error  message</w:t>
            </w:r>
            <w:proofErr w:type="gramEnd"/>
            <w:r>
              <w:rPr>
                <w:rFonts w:ascii="Times" w:hAnsi="Times" w:cs="Times"/>
                <w:sz w:val="26"/>
                <w:szCs w:val="26"/>
              </w:rPr>
              <w:t xml:space="preserve"> ”sorry there is no spot available” </w:t>
            </w:r>
          </w:p>
          <w:p w14:paraId="140F9FD5" w14:textId="77777777" w:rsidR="00D96585" w:rsidRDefault="00D96585">
            <w:pPr>
              <w:tabs>
                <w:tab w:val="clear" w:pos="180"/>
                <w:tab w:val="clear" w:pos="360"/>
              </w:tabs>
              <w:rPr>
                <w:sz w:val="26"/>
                <w:szCs w:val="26"/>
              </w:rPr>
            </w:pPr>
            <w:r>
              <w:rPr>
                <w:sz w:val="26"/>
                <w:szCs w:val="26"/>
              </w:rPr>
              <w:t>A7. Customer enter wrong password.</w:t>
            </w:r>
          </w:p>
          <w:p w14:paraId="367372B7" w14:textId="77777777" w:rsidR="00D96585" w:rsidRDefault="00D96585">
            <w:pPr>
              <w:pStyle w:val="ListParagraph"/>
              <w:numPr>
                <w:ilvl w:val="0"/>
                <w:numId w:val="34"/>
              </w:numPr>
              <w:spacing w:after="0" w:line="240" w:lineRule="auto"/>
              <w:rPr>
                <w:rFonts w:ascii="Times" w:hAnsi="Times" w:cs="Times"/>
                <w:sz w:val="26"/>
                <w:szCs w:val="26"/>
              </w:rPr>
            </w:pPr>
            <w:r>
              <w:rPr>
                <w:rFonts w:ascii="Times" w:hAnsi="Times" w:cs="Times"/>
                <w:sz w:val="26"/>
                <w:szCs w:val="26"/>
              </w:rPr>
              <w:t>A7.1 Display error message</w:t>
            </w:r>
          </w:p>
        </w:tc>
      </w:tr>
      <w:tr w:rsidR="00D96585" w14:paraId="05239998" w14:textId="77777777" w:rsidTr="00D96585">
        <w:trPr>
          <w:trHeight w:val="644"/>
        </w:trPr>
        <w:tc>
          <w:tcPr>
            <w:tcW w:w="9576" w:type="dxa"/>
            <w:gridSpan w:val="2"/>
            <w:tcBorders>
              <w:top w:val="single" w:sz="4" w:space="0" w:color="auto"/>
              <w:left w:val="single" w:sz="4" w:space="0" w:color="auto"/>
              <w:bottom w:val="single" w:sz="4" w:space="0" w:color="auto"/>
              <w:right w:val="single" w:sz="4" w:space="0" w:color="auto"/>
            </w:tcBorders>
            <w:hideMark/>
          </w:tcPr>
          <w:p w14:paraId="7AF32238" w14:textId="77777777" w:rsidR="00D96585" w:rsidRDefault="00D96585">
            <w:pPr>
              <w:tabs>
                <w:tab w:val="clear" w:pos="180"/>
                <w:tab w:val="clear" w:pos="360"/>
              </w:tabs>
              <w:rPr>
                <w:b/>
                <w:bCs/>
                <w:sz w:val="26"/>
                <w:szCs w:val="26"/>
              </w:rPr>
            </w:pPr>
            <w:r>
              <w:rPr>
                <w:b/>
                <w:bCs/>
                <w:sz w:val="26"/>
                <w:szCs w:val="26"/>
              </w:rPr>
              <w:t xml:space="preserve">Post-conditions: </w:t>
            </w:r>
          </w:p>
          <w:p w14:paraId="5C74BA80" w14:textId="77777777" w:rsidR="00D96585" w:rsidRDefault="00D96585">
            <w:pPr>
              <w:tabs>
                <w:tab w:val="clear" w:pos="180"/>
                <w:tab w:val="clear" w:pos="360"/>
              </w:tabs>
              <w:rPr>
                <w:sz w:val="26"/>
                <w:szCs w:val="26"/>
              </w:rPr>
            </w:pPr>
            <w:r>
              <w:rPr>
                <w:sz w:val="26"/>
                <w:szCs w:val="26"/>
              </w:rPr>
              <w:t>The customer receives email concerning the changes that has been made to the reservation.</w:t>
            </w:r>
          </w:p>
        </w:tc>
      </w:tr>
    </w:tbl>
    <w:p w14:paraId="41C80E92" w14:textId="77777777" w:rsidR="00D96585" w:rsidRDefault="00D96585" w:rsidP="00D96585"/>
    <w:p w14:paraId="32E3D347" w14:textId="77777777" w:rsidR="00D96585" w:rsidRDefault="00D96585" w:rsidP="00D96585">
      <w:pPr>
        <w:pStyle w:val="Heading3"/>
        <w:rPr>
          <w:rFonts w:eastAsia="Times"/>
        </w:rPr>
      </w:pPr>
      <w:bookmarkStart w:id="42" w:name="_Toc531442262"/>
      <w:r>
        <w:rPr>
          <w:rFonts w:eastAsia="Times"/>
        </w:rPr>
        <w:lastRenderedPageBreak/>
        <w:t xml:space="preserve">3.4.4 </w:t>
      </w:r>
      <w:r>
        <w:rPr>
          <w:rFonts w:eastAsia="Times"/>
          <w:sz w:val="26"/>
          <w:szCs w:val="26"/>
        </w:rPr>
        <w:t>Create Account</w:t>
      </w:r>
      <w:bookmarkEnd w:id="42"/>
    </w:p>
    <w:tbl>
      <w:tblPr>
        <w:tblStyle w:val="TableGrid"/>
        <w:tblW w:w="0" w:type="auto"/>
        <w:tblInd w:w="0" w:type="dxa"/>
        <w:tblLook w:val="04A0" w:firstRow="1" w:lastRow="0" w:firstColumn="1" w:lastColumn="0" w:noHBand="0" w:noVBand="1"/>
      </w:tblPr>
      <w:tblGrid>
        <w:gridCol w:w="4690"/>
        <w:gridCol w:w="4660"/>
      </w:tblGrid>
      <w:tr w:rsidR="00D96585" w14:paraId="0195E70A"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692D1545" w14:textId="77777777" w:rsidR="00D96585" w:rsidRDefault="00D96585">
            <w:pPr>
              <w:tabs>
                <w:tab w:val="clear" w:pos="180"/>
                <w:tab w:val="clear" w:pos="360"/>
              </w:tabs>
              <w:jc w:val="center"/>
              <w:rPr>
                <w:rFonts w:eastAsiaTheme="minorHAnsi"/>
                <w:b/>
                <w:bCs/>
                <w:sz w:val="26"/>
                <w:szCs w:val="26"/>
              </w:rPr>
            </w:pPr>
            <w:r>
              <w:rPr>
                <w:b/>
                <w:bCs/>
                <w:sz w:val="26"/>
                <w:szCs w:val="26"/>
              </w:rPr>
              <w:t>Use Case Description</w:t>
            </w:r>
          </w:p>
        </w:tc>
      </w:tr>
      <w:tr w:rsidR="00D96585" w14:paraId="7303CF1D"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6ECD1E7B" w14:textId="77777777" w:rsidR="00D96585" w:rsidRDefault="00D96585">
            <w:pPr>
              <w:tabs>
                <w:tab w:val="clear" w:pos="180"/>
                <w:tab w:val="clear" w:pos="360"/>
              </w:tabs>
              <w:rPr>
                <w:sz w:val="26"/>
                <w:szCs w:val="26"/>
              </w:rPr>
            </w:pPr>
            <w:r>
              <w:rPr>
                <w:b/>
                <w:bCs/>
                <w:sz w:val="26"/>
                <w:szCs w:val="26"/>
              </w:rPr>
              <w:t xml:space="preserve">System: </w:t>
            </w:r>
          </w:p>
          <w:p w14:paraId="4E174933" w14:textId="77777777" w:rsidR="00D96585" w:rsidRDefault="00D96585">
            <w:pPr>
              <w:tabs>
                <w:tab w:val="clear" w:pos="180"/>
                <w:tab w:val="clear" w:pos="360"/>
              </w:tabs>
              <w:rPr>
                <w:sz w:val="26"/>
                <w:szCs w:val="26"/>
              </w:rPr>
            </w:pPr>
            <w:r>
              <w:rPr>
                <w:sz w:val="26"/>
                <w:szCs w:val="26"/>
              </w:rPr>
              <w:t>Parking Garage Reservation System.</w:t>
            </w:r>
          </w:p>
        </w:tc>
        <w:tc>
          <w:tcPr>
            <w:tcW w:w="4788" w:type="dxa"/>
            <w:tcBorders>
              <w:top w:val="single" w:sz="4" w:space="0" w:color="auto"/>
              <w:left w:val="single" w:sz="4" w:space="0" w:color="auto"/>
              <w:bottom w:val="single" w:sz="4" w:space="0" w:color="auto"/>
              <w:right w:val="single" w:sz="4" w:space="0" w:color="auto"/>
            </w:tcBorders>
          </w:tcPr>
          <w:p w14:paraId="6E5FF9EC" w14:textId="77777777" w:rsidR="00D96585" w:rsidRDefault="00D96585">
            <w:pPr>
              <w:tabs>
                <w:tab w:val="clear" w:pos="180"/>
                <w:tab w:val="clear" w:pos="360"/>
              </w:tabs>
              <w:rPr>
                <w:sz w:val="26"/>
                <w:szCs w:val="26"/>
              </w:rPr>
            </w:pPr>
          </w:p>
        </w:tc>
      </w:tr>
      <w:tr w:rsidR="00D96585" w14:paraId="02907695"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742D7974" w14:textId="77777777" w:rsidR="00D96585" w:rsidRDefault="00D96585">
            <w:pPr>
              <w:tabs>
                <w:tab w:val="clear" w:pos="180"/>
                <w:tab w:val="clear" w:pos="360"/>
              </w:tabs>
              <w:rPr>
                <w:b/>
                <w:bCs/>
                <w:sz w:val="26"/>
                <w:szCs w:val="26"/>
              </w:rPr>
            </w:pPr>
            <w:r>
              <w:rPr>
                <w:b/>
                <w:bCs/>
                <w:sz w:val="26"/>
                <w:szCs w:val="26"/>
              </w:rPr>
              <w:t>Use Case name:</w:t>
            </w:r>
          </w:p>
          <w:p w14:paraId="0F9942F7" w14:textId="77777777" w:rsidR="00D96585" w:rsidRDefault="00D96585">
            <w:pPr>
              <w:tabs>
                <w:tab w:val="clear" w:pos="180"/>
                <w:tab w:val="clear" w:pos="360"/>
              </w:tabs>
              <w:rPr>
                <w:sz w:val="26"/>
                <w:szCs w:val="26"/>
              </w:rPr>
            </w:pPr>
            <w:r>
              <w:rPr>
                <w:sz w:val="26"/>
                <w:szCs w:val="26"/>
              </w:rPr>
              <w:t>Create account</w:t>
            </w:r>
          </w:p>
        </w:tc>
        <w:tc>
          <w:tcPr>
            <w:tcW w:w="4788" w:type="dxa"/>
            <w:tcBorders>
              <w:top w:val="single" w:sz="4" w:space="0" w:color="auto"/>
              <w:left w:val="single" w:sz="4" w:space="0" w:color="auto"/>
              <w:bottom w:val="single" w:sz="4" w:space="0" w:color="auto"/>
              <w:right w:val="single" w:sz="4" w:space="0" w:color="auto"/>
            </w:tcBorders>
          </w:tcPr>
          <w:p w14:paraId="05AABFE5" w14:textId="77777777" w:rsidR="00D96585" w:rsidRDefault="00D96585">
            <w:pPr>
              <w:tabs>
                <w:tab w:val="clear" w:pos="180"/>
                <w:tab w:val="clear" w:pos="360"/>
              </w:tabs>
              <w:rPr>
                <w:sz w:val="26"/>
                <w:szCs w:val="26"/>
              </w:rPr>
            </w:pPr>
          </w:p>
        </w:tc>
      </w:tr>
      <w:tr w:rsidR="00D96585" w14:paraId="4F4B80E7"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7B21E30E" w14:textId="77777777" w:rsidR="00D96585" w:rsidRDefault="00D96585">
            <w:pPr>
              <w:tabs>
                <w:tab w:val="clear" w:pos="180"/>
                <w:tab w:val="clear" w:pos="360"/>
              </w:tabs>
              <w:rPr>
                <w:b/>
                <w:bCs/>
                <w:sz w:val="26"/>
                <w:szCs w:val="26"/>
              </w:rPr>
            </w:pPr>
            <w:r>
              <w:rPr>
                <w:b/>
                <w:bCs/>
                <w:sz w:val="26"/>
                <w:szCs w:val="26"/>
              </w:rPr>
              <w:t>Primary actor:</w:t>
            </w:r>
          </w:p>
          <w:p w14:paraId="5E108161" w14:textId="77777777" w:rsidR="00D96585" w:rsidRDefault="00D96585">
            <w:pPr>
              <w:tabs>
                <w:tab w:val="clear" w:pos="180"/>
                <w:tab w:val="clear" w:pos="360"/>
              </w:tabs>
              <w:rPr>
                <w:sz w:val="26"/>
                <w:szCs w:val="26"/>
              </w:rPr>
            </w:pPr>
            <w:r>
              <w:rPr>
                <w:sz w:val="26"/>
                <w:szCs w:val="26"/>
              </w:rPr>
              <w:t>Unregistered Customer.</w:t>
            </w:r>
          </w:p>
        </w:tc>
        <w:tc>
          <w:tcPr>
            <w:tcW w:w="4788" w:type="dxa"/>
            <w:tcBorders>
              <w:top w:val="single" w:sz="4" w:space="0" w:color="auto"/>
              <w:left w:val="single" w:sz="4" w:space="0" w:color="auto"/>
              <w:bottom w:val="single" w:sz="4" w:space="0" w:color="auto"/>
              <w:right w:val="single" w:sz="4" w:space="0" w:color="auto"/>
            </w:tcBorders>
            <w:hideMark/>
          </w:tcPr>
          <w:p w14:paraId="3A40495E" w14:textId="77777777" w:rsidR="00D96585" w:rsidRDefault="00D96585">
            <w:pPr>
              <w:tabs>
                <w:tab w:val="clear" w:pos="180"/>
                <w:tab w:val="clear" w:pos="360"/>
              </w:tabs>
              <w:rPr>
                <w:b/>
                <w:bCs/>
                <w:sz w:val="26"/>
                <w:szCs w:val="26"/>
              </w:rPr>
            </w:pPr>
            <w:r>
              <w:rPr>
                <w:b/>
                <w:bCs/>
                <w:sz w:val="26"/>
                <w:szCs w:val="26"/>
              </w:rPr>
              <w:t>Other actors:</w:t>
            </w:r>
          </w:p>
        </w:tc>
      </w:tr>
      <w:tr w:rsidR="00D96585" w14:paraId="2AF8FCC8"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1E9CEB06" w14:textId="77777777" w:rsidR="00D96585" w:rsidRDefault="00D96585">
            <w:pPr>
              <w:tabs>
                <w:tab w:val="clear" w:pos="180"/>
                <w:tab w:val="clear" w:pos="360"/>
              </w:tabs>
              <w:rPr>
                <w:b/>
                <w:bCs/>
                <w:sz w:val="26"/>
                <w:szCs w:val="26"/>
              </w:rPr>
            </w:pPr>
            <w:r>
              <w:rPr>
                <w:b/>
                <w:bCs/>
                <w:sz w:val="26"/>
                <w:szCs w:val="26"/>
              </w:rPr>
              <w:t>Description:</w:t>
            </w:r>
          </w:p>
          <w:p w14:paraId="04F0F523" w14:textId="77777777" w:rsidR="00D96585" w:rsidRDefault="00D96585">
            <w:pPr>
              <w:tabs>
                <w:tab w:val="clear" w:pos="180"/>
                <w:tab w:val="clear" w:pos="360"/>
              </w:tabs>
              <w:rPr>
                <w:sz w:val="26"/>
                <w:szCs w:val="26"/>
              </w:rPr>
            </w:pPr>
            <w:r>
              <w:rPr>
                <w:sz w:val="26"/>
                <w:szCs w:val="26"/>
              </w:rPr>
              <w:t>Allow to customer to register into the system.</w:t>
            </w:r>
          </w:p>
        </w:tc>
      </w:tr>
      <w:tr w:rsidR="00D96585" w14:paraId="46773FEF"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2D065FEC" w14:textId="77777777" w:rsidR="00D96585" w:rsidRDefault="00D96585">
            <w:pPr>
              <w:tabs>
                <w:tab w:val="clear" w:pos="180"/>
                <w:tab w:val="clear" w:pos="360"/>
              </w:tabs>
              <w:rPr>
                <w:b/>
                <w:bCs/>
                <w:sz w:val="26"/>
                <w:szCs w:val="26"/>
              </w:rPr>
            </w:pPr>
            <w:r>
              <w:rPr>
                <w:b/>
                <w:bCs/>
                <w:sz w:val="26"/>
                <w:szCs w:val="26"/>
              </w:rPr>
              <w:t>Relationships:</w:t>
            </w:r>
          </w:p>
          <w:p w14:paraId="689A9D59"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Includes:</w:t>
            </w:r>
          </w:p>
          <w:p w14:paraId="0E935D84"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 xml:space="preserve">Extends: </w:t>
            </w:r>
          </w:p>
        </w:tc>
      </w:tr>
      <w:tr w:rsidR="00D96585" w14:paraId="2CBEB596"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67DC8964" w14:textId="77777777" w:rsidR="00D96585" w:rsidRDefault="00D96585">
            <w:pPr>
              <w:tabs>
                <w:tab w:val="clear" w:pos="180"/>
                <w:tab w:val="clear" w:pos="360"/>
              </w:tabs>
              <w:rPr>
                <w:b/>
                <w:bCs/>
                <w:sz w:val="26"/>
                <w:szCs w:val="26"/>
              </w:rPr>
            </w:pPr>
            <w:r>
              <w:rPr>
                <w:b/>
                <w:bCs/>
                <w:sz w:val="26"/>
                <w:szCs w:val="26"/>
              </w:rPr>
              <w:t>Pre-conditions:</w:t>
            </w:r>
          </w:p>
          <w:p w14:paraId="128FABCE" w14:textId="77777777" w:rsidR="00D96585" w:rsidRDefault="00D96585">
            <w:pPr>
              <w:tabs>
                <w:tab w:val="clear" w:pos="180"/>
                <w:tab w:val="clear" w:pos="360"/>
              </w:tabs>
              <w:rPr>
                <w:sz w:val="26"/>
                <w:szCs w:val="26"/>
              </w:rPr>
            </w:pPr>
            <w:r>
              <w:rPr>
                <w:sz w:val="26"/>
                <w:szCs w:val="26"/>
              </w:rPr>
              <w:t>The customer must have a driver's license.</w:t>
            </w:r>
          </w:p>
        </w:tc>
      </w:tr>
      <w:tr w:rsidR="00D96585" w14:paraId="28D36875"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2B48F45D" w14:textId="77777777" w:rsidR="00D96585" w:rsidRDefault="00D96585">
            <w:pPr>
              <w:tabs>
                <w:tab w:val="clear" w:pos="180"/>
                <w:tab w:val="clear" w:pos="360"/>
              </w:tabs>
              <w:rPr>
                <w:b/>
                <w:bCs/>
                <w:sz w:val="26"/>
                <w:szCs w:val="26"/>
              </w:rPr>
            </w:pPr>
            <w:r>
              <w:rPr>
                <w:b/>
                <w:bCs/>
                <w:sz w:val="26"/>
                <w:szCs w:val="26"/>
              </w:rPr>
              <w:t>Basic flow:</w:t>
            </w:r>
          </w:p>
        </w:tc>
      </w:tr>
      <w:tr w:rsidR="00D96585" w14:paraId="4741C1BC"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515B0DB8" w14:textId="77777777" w:rsidR="00D96585" w:rsidRDefault="00D96585">
            <w:pPr>
              <w:tabs>
                <w:tab w:val="clear" w:pos="180"/>
                <w:tab w:val="clear" w:pos="360"/>
              </w:tabs>
              <w:jc w:val="center"/>
              <w:rPr>
                <w:b/>
                <w:bCs/>
                <w:sz w:val="26"/>
                <w:szCs w:val="26"/>
              </w:rPr>
            </w:pPr>
            <w:r>
              <w:rPr>
                <w:b/>
                <w:bCs/>
                <w:sz w:val="26"/>
                <w:szCs w:val="26"/>
              </w:rPr>
              <w:t>Actor</w:t>
            </w:r>
          </w:p>
        </w:tc>
        <w:tc>
          <w:tcPr>
            <w:tcW w:w="4788" w:type="dxa"/>
            <w:tcBorders>
              <w:top w:val="single" w:sz="4" w:space="0" w:color="auto"/>
              <w:left w:val="single" w:sz="4" w:space="0" w:color="auto"/>
              <w:bottom w:val="single" w:sz="4" w:space="0" w:color="auto"/>
              <w:right w:val="single" w:sz="4" w:space="0" w:color="auto"/>
            </w:tcBorders>
            <w:hideMark/>
          </w:tcPr>
          <w:p w14:paraId="2D2A350B" w14:textId="77777777" w:rsidR="00D96585" w:rsidRDefault="00D96585">
            <w:pPr>
              <w:tabs>
                <w:tab w:val="clear" w:pos="180"/>
                <w:tab w:val="clear" w:pos="360"/>
              </w:tabs>
              <w:jc w:val="center"/>
              <w:rPr>
                <w:b/>
                <w:bCs/>
                <w:sz w:val="26"/>
                <w:szCs w:val="26"/>
              </w:rPr>
            </w:pPr>
            <w:r>
              <w:rPr>
                <w:b/>
                <w:bCs/>
                <w:sz w:val="26"/>
                <w:szCs w:val="26"/>
              </w:rPr>
              <w:t>System</w:t>
            </w:r>
          </w:p>
        </w:tc>
      </w:tr>
      <w:tr w:rsidR="00D96585" w14:paraId="3FFB163A"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40B221DD" w14:textId="77777777" w:rsidR="00D96585" w:rsidRDefault="00D96585">
            <w:pPr>
              <w:tabs>
                <w:tab w:val="clear" w:pos="180"/>
                <w:tab w:val="clear" w:pos="360"/>
              </w:tabs>
              <w:rPr>
                <w:sz w:val="26"/>
                <w:szCs w:val="26"/>
              </w:rPr>
            </w:pPr>
            <w:r>
              <w:rPr>
                <w:sz w:val="26"/>
                <w:szCs w:val="26"/>
              </w:rPr>
              <w:t>1. The Customer select sign in to register</w:t>
            </w:r>
          </w:p>
          <w:p w14:paraId="0CC9E997" w14:textId="77777777" w:rsidR="00D96585" w:rsidRDefault="00D96585">
            <w:pPr>
              <w:tabs>
                <w:tab w:val="clear" w:pos="180"/>
                <w:tab w:val="clear" w:pos="360"/>
              </w:tabs>
              <w:rPr>
                <w:sz w:val="26"/>
                <w:szCs w:val="26"/>
              </w:rPr>
            </w:pPr>
            <w:r>
              <w:rPr>
                <w:sz w:val="26"/>
                <w:szCs w:val="26"/>
              </w:rPr>
              <w:t>3. The customer should provide the following</w:t>
            </w:r>
          </w:p>
          <w:p w14:paraId="3912F237" w14:textId="77777777" w:rsidR="00D96585" w:rsidRDefault="00D96585">
            <w:pPr>
              <w:pStyle w:val="ListParagraph"/>
              <w:numPr>
                <w:ilvl w:val="0"/>
                <w:numId w:val="36"/>
              </w:numPr>
              <w:spacing w:after="0" w:line="240" w:lineRule="auto"/>
              <w:rPr>
                <w:rFonts w:ascii="Times" w:hAnsi="Times" w:cs="Times"/>
                <w:sz w:val="26"/>
                <w:szCs w:val="26"/>
              </w:rPr>
            </w:pPr>
            <w:r>
              <w:rPr>
                <w:rFonts w:ascii="Times" w:hAnsi="Times" w:cs="Times"/>
                <w:sz w:val="26"/>
                <w:szCs w:val="26"/>
              </w:rPr>
              <w:t>demographic information</w:t>
            </w:r>
          </w:p>
          <w:p w14:paraId="26E2EFD7" w14:textId="77777777" w:rsidR="00D96585" w:rsidRDefault="00D96585">
            <w:pPr>
              <w:pStyle w:val="ListParagraph"/>
              <w:numPr>
                <w:ilvl w:val="0"/>
                <w:numId w:val="36"/>
              </w:numPr>
              <w:spacing w:after="0" w:line="240" w:lineRule="auto"/>
              <w:rPr>
                <w:rFonts w:ascii="Times" w:hAnsi="Times" w:cs="Times"/>
                <w:sz w:val="26"/>
                <w:szCs w:val="26"/>
              </w:rPr>
            </w:pPr>
            <w:r>
              <w:rPr>
                <w:rFonts w:ascii="Times" w:hAnsi="Times" w:cs="Times"/>
                <w:sz w:val="26"/>
                <w:szCs w:val="26"/>
              </w:rPr>
              <w:t>valid email</w:t>
            </w:r>
          </w:p>
          <w:p w14:paraId="6B17C5FF" w14:textId="77777777" w:rsidR="00D96585" w:rsidRDefault="00D96585">
            <w:pPr>
              <w:pStyle w:val="ListParagraph"/>
              <w:numPr>
                <w:ilvl w:val="0"/>
                <w:numId w:val="36"/>
              </w:numPr>
              <w:spacing w:after="0" w:line="240" w:lineRule="auto"/>
              <w:rPr>
                <w:rFonts w:ascii="Times" w:hAnsi="Times" w:cs="Times"/>
                <w:sz w:val="26"/>
                <w:szCs w:val="26"/>
              </w:rPr>
            </w:pPr>
            <w:r>
              <w:rPr>
                <w:rFonts w:ascii="Times" w:hAnsi="Times" w:cs="Times"/>
                <w:sz w:val="26"/>
                <w:szCs w:val="26"/>
              </w:rPr>
              <w:t>credit card number</w:t>
            </w:r>
          </w:p>
          <w:p w14:paraId="0A13BF00" w14:textId="77777777" w:rsidR="00D96585" w:rsidRDefault="00D96585">
            <w:pPr>
              <w:pStyle w:val="ListParagraph"/>
              <w:numPr>
                <w:ilvl w:val="0"/>
                <w:numId w:val="36"/>
              </w:numPr>
              <w:spacing w:after="0" w:line="240" w:lineRule="auto"/>
              <w:rPr>
                <w:rFonts w:ascii="Times" w:hAnsi="Times" w:cs="Times"/>
                <w:sz w:val="26"/>
                <w:szCs w:val="26"/>
              </w:rPr>
            </w:pPr>
            <w:r>
              <w:rPr>
                <w:rFonts w:ascii="Times" w:hAnsi="Times" w:cs="Times"/>
                <w:sz w:val="26"/>
                <w:szCs w:val="26"/>
              </w:rPr>
              <w:t>license-plate number</w:t>
            </w:r>
          </w:p>
          <w:p w14:paraId="3293241D" w14:textId="77777777" w:rsidR="00D96585" w:rsidRDefault="00D96585">
            <w:pPr>
              <w:pStyle w:val="ListParagraph"/>
              <w:numPr>
                <w:ilvl w:val="0"/>
                <w:numId w:val="36"/>
              </w:numPr>
              <w:spacing w:after="0" w:line="240" w:lineRule="auto"/>
              <w:rPr>
                <w:rFonts w:ascii="Times" w:hAnsi="Times" w:cs="Times"/>
                <w:sz w:val="26"/>
                <w:szCs w:val="26"/>
              </w:rPr>
            </w:pPr>
            <w:r>
              <w:rPr>
                <w:rFonts w:ascii="Times" w:hAnsi="Times" w:cs="Times"/>
                <w:sz w:val="26"/>
                <w:szCs w:val="26"/>
              </w:rPr>
              <w:t>password</w:t>
            </w:r>
          </w:p>
          <w:p w14:paraId="51DD4074" w14:textId="77777777" w:rsidR="00D96585" w:rsidRDefault="00D96585">
            <w:pPr>
              <w:tabs>
                <w:tab w:val="clear" w:pos="180"/>
                <w:tab w:val="clear" w:pos="360"/>
              </w:tabs>
              <w:rPr>
                <w:sz w:val="26"/>
                <w:szCs w:val="26"/>
              </w:rPr>
            </w:pPr>
            <w:r>
              <w:rPr>
                <w:sz w:val="26"/>
                <w:szCs w:val="26"/>
              </w:rPr>
              <w:t>4. Customer applies to policy and privacy conditions.</w:t>
            </w:r>
          </w:p>
          <w:p w14:paraId="2FFE8CC4" w14:textId="77777777" w:rsidR="00D96585" w:rsidRDefault="00D96585">
            <w:pPr>
              <w:tabs>
                <w:tab w:val="clear" w:pos="180"/>
                <w:tab w:val="clear" w:pos="360"/>
              </w:tabs>
              <w:rPr>
                <w:sz w:val="26"/>
                <w:szCs w:val="26"/>
              </w:rPr>
            </w:pPr>
            <w:r>
              <w:rPr>
                <w:sz w:val="26"/>
                <w:szCs w:val="26"/>
              </w:rPr>
              <w:t>5. Customer select submit</w:t>
            </w:r>
          </w:p>
          <w:p w14:paraId="536B00E3" w14:textId="77777777" w:rsidR="00D96585" w:rsidRDefault="00D96585">
            <w:pPr>
              <w:tabs>
                <w:tab w:val="clear" w:pos="180"/>
                <w:tab w:val="clear" w:pos="360"/>
              </w:tabs>
              <w:rPr>
                <w:sz w:val="26"/>
                <w:szCs w:val="26"/>
              </w:rPr>
            </w:pPr>
            <w:r>
              <w:rPr>
                <w:sz w:val="26"/>
                <w:szCs w:val="26"/>
              </w:rPr>
              <w:t>8. Customer confirms his\her e-mail.</w:t>
            </w:r>
          </w:p>
        </w:tc>
        <w:tc>
          <w:tcPr>
            <w:tcW w:w="4788" w:type="dxa"/>
            <w:tcBorders>
              <w:top w:val="single" w:sz="4" w:space="0" w:color="auto"/>
              <w:left w:val="single" w:sz="4" w:space="0" w:color="auto"/>
              <w:bottom w:val="single" w:sz="4" w:space="0" w:color="auto"/>
              <w:right w:val="single" w:sz="4" w:space="0" w:color="auto"/>
            </w:tcBorders>
          </w:tcPr>
          <w:p w14:paraId="4B0DDB75" w14:textId="77777777" w:rsidR="00D96585" w:rsidRDefault="00D96585">
            <w:pPr>
              <w:tabs>
                <w:tab w:val="clear" w:pos="180"/>
                <w:tab w:val="clear" w:pos="360"/>
              </w:tabs>
              <w:rPr>
                <w:sz w:val="26"/>
                <w:szCs w:val="26"/>
              </w:rPr>
            </w:pPr>
            <w:r>
              <w:rPr>
                <w:sz w:val="26"/>
                <w:szCs w:val="26"/>
              </w:rPr>
              <w:t>2. The system display sign in page</w:t>
            </w:r>
          </w:p>
          <w:p w14:paraId="6DA8ECEB" w14:textId="77777777" w:rsidR="00D96585" w:rsidRDefault="00D96585">
            <w:pPr>
              <w:tabs>
                <w:tab w:val="clear" w:pos="180"/>
                <w:tab w:val="clear" w:pos="360"/>
              </w:tabs>
              <w:rPr>
                <w:sz w:val="26"/>
                <w:szCs w:val="26"/>
              </w:rPr>
            </w:pPr>
            <w:r>
              <w:rPr>
                <w:sz w:val="26"/>
                <w:szCs w:val="26"/>
              </w:rPr>
              <w:t xml:space="preserve">6. System display success message </w:t>
            </w:r>
          </w:p>
          <w:p w14:paraId="0495F646" w14:textId="77777777" w:rsidR="00D96585" w:rsidRDefault="00D96585">
            <w:pPr>
              <w:tabs>
                <w:tab w:val="clear" w:pos="180"/>
                <w:tab w:val="clear" w:pos="360"/>
              </w:tabs>
              <w:rPr>
                <w:sz w:val="26"/>
                <w:szCs w:val="26"/>
              </w:rPr>
            </w:pPr>
            <w:r>
              <w:rPr>
                <w:sz w:val="26"/>
                <w:szCs w:val="26"/>
              </w:rPr>
              <w:t>7. System send confirmation mail to the customer</w:t>
            </w:r>
          </w:p>
          <w:p w14:paraId="08159B7F" w14:textId="77777777" w:rsidR="00D96585" w:rsidRDefault="00D96585">
            <w:pPr>
              <w:tabs>
                <w:tab w:val="clear" w:pos="180"/>
                <w:tab w:val="clear" w:pos="360"/>
              </w:tabs>
              <w:rPr>
                <w:sz w:val="26"/>
                <w:szCs w:val="26"/>
              </w:rPr>
            </w:pPr>
          </w:p>
        </w:tc>
      </w:tr>
      <w:tr w:rsidR="00D96585" w14:paraId="35C3E2DF"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1E9086AA" w14:textId="77777777" w:rsidR="00D96585" w:rsidRDefault="00D96585">
            <w:pPr>
              <w:tabs>
                <w:tab w:val="clear" w:pos="180"/>
                <w:tab w:val="clear" w:pos="360"/>
              </w:tabs>
              <w:rPr>
                <w:b/>
                <w:bCs/>
                <w:sz w:val="26"/>
                <w:szCs w:val="26"/>
              </w:rPr>
            </w:pPr>
            <w:r>
              <w:rPr>
                <w:b/>
                <w:bCs/>
                <w:sz w:val="26"/>
                <w:szCs w:val="26"/>
              </w:rPr>
              <w:t>Alternative and exceptional flows:</w:t>
            </w:r>
          </w:p>
          <w:p w14:paraId="298AE833" w14:textId="77777777" w:rsidR="00D96585" w:rsidRDefault="00D96585">
            <w:pPr>
              <w:tabs>
                <w:tab w:val="clear" w:pos="180"/>
                <w:tab w:val="clear" w:pos="360"/>
              </w:tabs>
              <w:rPr>
                <w:sz w:val="26"/>
                <w:szCs w:val="26"/>
              </w:rPr>
            </w:pPr>
            <w:r>
              <w:rPr>
                <w:sz w:val="26"/>
                <w:szCs w:val="26"/>
              </w:rPr>
              <w:t>A</w:t>
            </w:r>
            <w:proofErr w:type="gramStart"/>
            <w:r>
              <w:rPr>
                <w:sz w:val="26"/>
                <w:szCs w:val="26"/>
              </w:rPr>
              <w:t>3.Customer</w:t>
            </w:r>
            <w:proofErr w:type="gramEnd"/>
            <w:r>
              <w:rPr>
                <w:sz w:val="26"/>
                <w:szCs w:val="26"/>
              </w:rPr>
              <w:t xml:space="preserve"> e-mail already exist in the system</w:t>
            </w:r>
          </w:p>
          <w:p w14:paraId="50FAA818" w14:textId="77777777" w:rsidR="00D96585" w:rsidRDefault="00D96585">
            <w:pPr>
              <w:pStyle w:val="ListParagraph"/>
              <w:numPr>
                <w:ilvl w:val="0"/>
                <w:numId w:val="38"/>
              </w:numPr>
              <w:spacing w:after="0" w:line="240" w:lineRule="auto"/>
              <w:rPr>
                <w:rFonts w:ascii="Times" w:hAnsi="Times" w:cs="Times"/>
                <w:sz w:val="26"/>
                <w:szCs w:val="26"/>
              </w:rPr>
            </w:pPr>
            <w:r>
              <w:rPr>
                <w:rFonts w:ascii="Times" w:hAnsi="Times" w:cs="Times"/>
                <w:sz w:val="26"/>
                <w:szCs w:val="26"/>
              </w:rPr>
              <w:t>A3.1 Display error message</w:t>
            </w:r>
          </w:p>
          <w:p w14:paraId="3B0F8A12" w14:textId="77777777" w:rsidR="00D96585" w:rsidRDefault="00D96585">
            <w:pPr>
              <w:pStyle w:val="ListParagraph"/>
              <w:numPr>
                <w:ilvl w:val="0"/>
                <w:numId w:val="38"/>
              </w:numPr>
              <w:spacing w:after="0" w:line="240" w:lineRule="auto"/>
              <w:rPr>
                <w:rFonts w:ascii="Times" w:hAnsi="Times" w:cs="Times"/>
                <w:sz w:val="26"/>
                <w:szCs w:val="26"/>
              </w:rPr>
            </w:pPr>
            <w:r>
              <w:rPr>
                <w:rFonts w:ascii="Times" w:hAnsi="Times" w:cs="Times"/>
                <w:sz w:val="26"/>
                <w:szCs w:val="26"/>
              </w:rPr>
              <w:t>A3.2 Transfer to log in page</w:t>
            </w:r>
          </w:p>
          <w:p w14:paraId="5E3096D9" w14:textId="77777777" w:rsidR="00D96585" w:rsidRDefault="00D96585">
            <w:pPr>
              <w:tabs>
                <w:tab w:val="clear" w:pos="180"/>
                <w:tab w:val="clear" w:pos="360"/>
              </w:tabs>
              <w:rPr>
                <w:sz w:val="26"/>
                <w:szCs w:val="26"/>
              </w:rPr>
            </w:pPr>
            <w:r>
              <w:rPr>
                <w:sz w:val="26"/>
                <w:szCs w:val="26"/>
              </w:rPr>
              <w:t>A3. Customer e-mail not validated.</w:t>
            </w:r>
          </w:p>
          <w:p w14:paraId="0917F986" w14:textId="77777777" w:rsidR="00D96585" w:rsidRDefault="00D96585">
            <w:pPr>
              <w:pStyle w:val="ListParagraph"/>
              <w:numPr>
                <w:ilvl w:val="0"/>
                <w:numId w:val="40"/>
              </w:numPr>
              <w:spacing w:after="0" w:line="240" w:lineRule="auto"/>
              <w:rPr>
                <w:rFonts w:ascii="Times" w:hAnsi="Times" w:cs="Times"/>
                <w:sz w:val="26"/>
                <w:szCs w:val="26"/>
              </w:rPr>
            </w:pPr>
            <w:r>
              <w:rPr>
                <w:rFonts w:ascii="Times" w:hAnsi="Times" w:cs="Times"/>
                <w:sz w:val="26"/>
                <w:szCs w:val="26"/>
              </w:rPr>
              <w:t>A3.1. Display error message.</w:t>
            </w:r>
          </w:p>
          <w:p w14:paraId="77CC325D" w14:textId="77777777" w:rsidR="00D96585" w:rsidRDefault="00D96585">
            <w:pPr>
              <w:tabs>
                <w:tab w:val="clear" w:pos="180"/>
                <w:tab w:val="clear" w:pos="360"/>
              </w:tabs>
              <w:rPr>
                <w:sz w:val="26"/>
                <w:szCs w:val="26"/>
              </w:rPr>
            </w:pPr>
            <w:r>
              <w:rPr>
                <w:sz w:val="26"/>
                <w:szCs w:val="26"/>
              </w:rPr>
              <w:t>A4. Reject policy and privacy conditions.</w:t>
            </w:r>
          </w:p>
          <w:p w14:paraId="6FB50BD3" w14:textId="77777777" w:rsidR="00D96585" w:rsidRDefault="00D96585">
            <w:pPr>
              <w:pStyle w:val="ListParagraph"/>
              <w:numPr>
                <w:ilvl w:val="0"/>
                <w:numId w:val="40"/>
              </w:numPr>
              <w:spacing w:after="0" w:line="240" w:lineRule="auto"/>
              <w:rPr>
                <w:rFonts w:ascii="Times" w:hAnsi="Times" w:cs="Times"/>
                <w:sz w:val="26"/>
                <w:szCs w:val="26"/>
              </w:rPr>
            </w:pPr>
            <w:r>
              <w:rPr>
                <w:rFonts w:ascii="Times" w:hAnsi="Times" w:cs="Times"/>
                <w:sz w:val="26"/>
                <w:szCs w:val="26"/>
              </w:rPr>
              <w:t>Cancel account creation.</w:t>
            </w:r>
          </w:p>
          <w:p w14:paraId="0F93892D" w14:textId="77777777" w:rsidR="00D96585" w:rsidRDefault="00D96585">
            <w:pPr>
              <w:tabs>
                <w:tab w:val="clear" w:pos="180"/>
                <w:tab w:val="clear" w:pos="360"/>
              </w:tabs>
              <w:rPr>
                <w:sz w:val="26"/>
                <w:szCs w:val="26"/>
              </w:rPr>
            </w:pPr>
            <w:r>
              <w:rPr>
                <w:sz w:val="26"/>
                <w:szCs w:val="26"/>
              </w:rPr>
              <w:t>A6. Confirmation mail not sent</w:t>
            </w:r>
          </w:p>
          <w:p w14:paraId="2A025000" w14:textId="77777777" w:rsidR="00D96585" w:rsidRDefault="00D96585">
            <w:pPr>
              <w:pStyle w:val="ListParagraph"/>
              <w:numPr>
                <w:ilvl w:val="0"/>
                <w:numId w:val="40"/>
              </w:numPr>
              <w:spacing w:after="0" w:line="240" w:lineRule="auto"/>
              <w:rPr>
                <w:rFonts w:ascii="Times" w:hAnsi="Times" w:cs="Times"/>
                <w:sz w:val="26"/>
                <w:szCs w:val="26"/>
              </w:rPr>
            </w:pPr>
            <w:r>
              <w:rPr>
                <w:rFonts w:ascii="Times" w:hAnsi="Times" w:cs="Times"/>
                <w:sz w:val="26"/>
                <w:szCs w:val="26"/>
              </w:rPr>
              <w:t>A6.1 Resend confirmation mail.</w:t>
            </w:r>
          </w:p>
        </w:tc>
      </w:tr>
      <w:tr w:rsidR="00D96585" w14:paraId="0F2CA1F2"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6E35ACE" w14:textId="77777777" w:rsidR="00D96585" w:rsidRDefault="00D96585">
            <w:pPr>
              <w:tabs>
                <w:tab w:val="clear" w:pos="180"/>
                <w:tab w:val="clear" w:pos="360"/>
              </w:tabs>
              <w:rPr>
                <w:b/>
                <w:bCs/>
                <w:sz w:val="26"/>
                <w:szCs w:val="26"/>
              </w:rPr>
            </w:pPr>
            <w:r>
              <w:rPr>
                <w:b/>
                <w:bCs/>
                <w:sz w:val="26"/>
                <w:szCs w:val="26"/>
              </w:rPr>
              <w:t xml:space="preserve">Post-conditions:  </w:t>
            </w:r>
          </w:p>
          <w:p w14:paraId="4B1F69DA" w14:textId="77777777" w:rsidR="00D96585" w:rsidRDefault="00D96585">
            <w:pPr>
              <w:tabs>
                <w:tab w:val="clear" w:pos="180"/>
                <w:tab w:val="clear" w:pos="360"/>
              </w:tabs>
              <w:rPr>
                <w:sz w:val="26"/>
                <w:szCs w:val="26"/>
              </w:rPr>
            </w:pPr>
            <w:r>
              <w:rPr>
                <w:sz w:val="26"/>
                <w:szCs w:val="26"/>
              </w:rPr>
              <w:t>Customer account is created</w:t>
            </w:r>
          </w:p>
        </w:tc>
      </w:tr>
    </w:tbl>
    <w:p w14:paraId="3E4D7AE9" w14:textId="77777777" w:rsidR="00D96585" w:rsidRDefault="00D96585" w:rsidP="00D96585">
      <w:pPr>
        <w:pStyle w:val="Heading3"/>
        <w:rPr>
          <w:rFonts w:eastAsia="Times"/>
        </w:rPr>
      </w:pPr>
      <w:bookmarkStart w:id="43" w:name="_Toc531442263"/>
      <w:r>
        <w:rPr>
          <w:rFonts w:eastAsia="Times"/>
        </w:rPr>
        <w:lastRenderedPageBreak/>
        <w:t xml:space="preserve">3.4.5 </w:t>
      </w:r>
      <w:r>
        <w:rPr>
          <w:rFonts w:eastAsia="Times"/>
          <w:sz w:val="26"/>
          <w:szCs w:val="26"/>
        </w:rPr>
        <w:t>View Statistical Charts</w:t>
      </w:r>
      <w:bookmarkEnd w:id="43"/>
    </w:p>
    <w:tbl>
      <w:tblPr>
        <w:tblStyle w:val="TableGrid"/>
        <w:tblW w:w="0" w:type="auto"/>
        <w:tblInd w:w="0" w:type="dxa"/>
        <w:tblLook w:val="04A0" w:firstRow="1" w:lastRow="0" w:firstColumn="1" w:lastColumn="0" w:noHBand="0" w:noVBand="1"/>
      </w:tblPr>
      <w:tblGrid>
        <w:gridCol w:w="4687"/>
        <w:gridCol w:w="4663"/>
      </w:tblGrid>
      <w:tr w:rsidR="00D96585" w14:paraId="341CBFE1"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D7106C0" w14:textId="77777777" w:rsidR="00D96585" w:rsidRDefault="00D96585">
            <w:pPr>
              <w:tabs>
                <w:tab w:val="clear" w:pos="180"/>
                <w:tab w:val="clear" w:pos="360"/>
              </w:tabs>
              <w:jc w:val="center"/>
              <w:rPr>
                <w:rFonts w:eastAsiaTheme="minorHAnsi"/>
                <w:b/>
                <w:bCs/>
                <w:sz w:val="26"/>
                <w:szCs w:val="26"/>
              </w:rPr>
            </w:pPr>
            <w:r>
              <w:rPr>
                <w:b/>
                <w:bCs/>
                <w:sz w:val="26"/>
                <w:szCs w:val="26"/>
              </w:rPr>
              <w:t>Use Case Description</w:t>
            </w:r>
          </w:p>
        </w:tc>
      </w:tr>
      <w:tr w:rsidR="00D96585" w14:paraId="2BF5F373"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4DF9E332" w14:textId="77777777" w:rsidR="00D96585" w:rsidRDefault="00D96585">
            <w:pPr>
              <w:tabs>
                <w:tab w:val="clear" w:pos="180"/>
                <w:tab w:val="clear" w:pos="360"/>
              </w:tabs>
              <w:rPr>
                <w:sz w:val="26"/>
                <w:szCs w:val="26"/>
              </w:rPr>
            </w:pPr>
            <w:r>
              <w:rPr>
                <w:b/>
                <w:bCs/>
                <w:sz w:val="26"/>
                <w:szCs w:val="26"/>
              </w:rPr>
              <w:t xml:space="preserve">System: </w:t>
            </w:r>
          </w:p>
          <w:p w14:paraId="068DC172" w14:textId="77777777" w:rsidR="00D96585" w:rsidRDefault="00D96585">
            <w:pPr>
              <w:tabs>
                <w:tab w:val="clear" w:pos="180"/>
                <w:tab w:val="clear" w:pos="360"/>
              </w:tabs>
              <w:rPr>
                <w:sz w:val="26"/>
                <w:szCs w:val="26"/>
              </w:rPr>
            </w:pPr>
            <w:r>
              <w:rPr>
                <w:sz w:val="26"/>
                <w:szCs w:val="26"/>
              </w:rPr>
              <w:t>Parking Garage Reservation System.</w:t>
            </w:r>
          </w:p>
        </w:tc>
        <w:tc>
          <w:tcPr>
            <w:tcW w:w="4788" w:type="dxa"/>
            <w:tcBorders>
              <w:top w:val="single" w:sz="4" w:space="0" w:color="auto"/>
              <w:left w:val="single" w:sz="4" w:space="0" w:color="auto"/>
              <w:bottom w:val="single" w:sz="4" w:space="0" w:color="auto"/>
              <w:right w:val="single" w:sz="4" w:space="0" w:color="auto"/>
            </w:tcBorders>
          </w:tcPr>
          <w:p w14:paraId="0742E272" w14:textId="77777777" w:rsidR="00D96585" w:rsidRDefault="00D96585">
            <w:pPr>
              <w:tabs>
                <w:tab w:val="clear" w:pos="180"/>
                <w:tab w:val="clear" w:pos="360"/>
              </w:tabs>
              <w:rPr>
                <w:sz w:val="26"/>
                <w:szCs w:val="26"/>
              </w:rPr>
            </w:pPr>
          </w:p>
        </w:tc>
      </w:tr>
      <w:tr w:rsidR="00D96585" w14:paraId="59B63363"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158959EC" w14:textId="77777777" w:rsidR="00D96585" w:rsidRDefault="00D96585">
            <w:pPr>
              <w:tabs>
                <w:tab w:val="clear" w:pos="180"/>
                <w:tab w:val="clear" w:pos="360"/>
              </w:tabs>
              <w:rPr>
                <w:b/>
                <w:bCs/>
                <w:sz w:val="26"/>
                <w:szCs w:val="26"/>
              </w:rPr>
            </w:pPr>
            <w:r>
              <w:rPr>
                <w:b/>
                <w:bCs/>
                <w:sz w:val="26"/>
                <w:szCs w:val="26"/>
              </w:rPr>
              <w:t>Use Case name:</w:t>
            </w:r>
          </w:p>
          <w:p w14:paraId="514B6FBA" w14:textId="77777777" w:rsidR="00D96585" w:rsidRDefault="00D96585">
            <w:pPr>
              <w:tabs>
                <w:tab w:val="clear" w:pos="180"/>
                <w:tab w:val="clear" w:pos="360"/>
              </w:tabs>
              <w:rPr>
                <w:sz w:val="26"/>
                <w:szCs w:val="26"/>
              </w:rPr>
            </w:pPr>
            <w:r>
              <w:rPr>
                <w:sz w:val="26"/>
                <w:szCs w:val="26"/>
              </w:rPr>
              <w:t>View statistical charts</w:t>
            </w:r>
          </w:p>
        </w:tc>
        <w:tc>
          <w:tcPr>
            <w:tcW w:w="4788" w:type="dxa"/>
            <w:tcBorders>
              <w:top w:val="single" w:sz="4" w:space="0" w:color="auto"/>
              <w:left w:val="single" w:sz="4" w:space="0" w:color="auto"/>
              <w:bottom w:val="single" w:sz="4" w:space="0" w:color="auto"/>
              <w:right w:val="single" w:sz="4" w:space="0" w:color="auto"/>
            </w:tcBorders>
          </w:tcPr>
          <w:p w14:paraId="560A06DD" w14:textId="77777777" w:rsidR="00D96585" w:rsidRDefault="00D96585">
            <w:pPr>
              <w:tabs>
                <w:tab w:val="clear" w:pos="180"/>
                <w:tab w:val="clear" w:pos="360"/>
              </w:tabs>
              <w:rPr>
                <w:sz w:val="26"/>
                <w:szCs w:val="26"/>
              </w:rPr>
            </w:pPr>
          </w:p>
        </w:tc>
      </w:tr>
      <w:tr w:rsidR="00D96585" w14:paraId="10953723"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3DDE3468" w14:textId="77777777" w:rsidR="00D96585" w:rsidRDefault="00D96585">
            <w:pPr>
              <w:tabs>
                <w:tab w:val="clear" w:pos="180"/>
                <w:tab w:val="clear" w:pos="360"/>
              </w:tabs>
              <w:rPr>
                <w:b/>
                <w:bCs/>
                <w:sz w:val="26"/>
                <w:szCs w:val="26"/>
              </w:rPr>
            </w:pPr>
            <w:r>
              <w:rPr>
                <w:b/>
                <w:bCs/>
                <w:sz w:val="26"/>
                <w:szCs w:val="26"/>
              </w:rPr>
              <w:t>Primary actor:</w:t>
            </w:r>
          </w:p>
          <w:p w14:paraId="108D52A6" w14:textId="77777777" w:rsidR="00D96585" w:rsidRDefault="00D96585">
            <w:pPr>
              <w:tabs>
                <w:tab w:val="clear" w:pos="180"/>
                <w:tab w:val="clear" w:pos="360"/>
              </w:tabs>
              <w:rPr>
                <w:sz w:val="26"/>
                <w:szCs w:val="26"/>
              </w:rPr>
            </w:pPr>
            <w:r>
              <w:rPr>
                <w:sz w:val="26"/>
                <w:szCs w:val="26"/>
              </w:rPr>
              <w:t>Garage operator</w:t>
            </w:r>
          </w:p>
        </w:tc>
        <w:tc>
          <w:tcPr>
            <w:tcW w:w="4788" w:type="dxa"/>
            <w:tcBorders>
              <w:top w:val="single" w:sz="4" w:space="0" w:color="auto"/>
              <w:left w:val="single" w:sz="4" w:space="0" w:color="auto"/>
              <w:bottom w:val="single" w:sz="4" w:space="0" w:color="auto"/>
              <w:right w:val="single" w:sz="4" w:space="0" w:color="auto"/>
            </w:tcBorders>
            <w:hideMark/>
          </w:tcPr>
          <w:p w14:paraId="18A86E1E" w14:textId="77777777" w:rsidR="00D96585" w:rsidRDefault="00D96585">
            <w:pPr>
              <w:tabs>
                <w:tab w:val="clear" w:pos="180"/>
                <w:tab w:val="clear" w:pos="360"/>
              </w:tabs>
              <w:rPr>
                <w:b/>
                <w:bCs/>
                <w:sz w:val="26"/>
                <w:szCs w:val="26"/>
              </w:rPr>
            </w:pPr>
            <w:r>
              <w:rPr>
                <w:b/>
                <w:bCs/>
                <w:sz w:val="26"/>
                <w:szCs w:val="26"/>
              </w:rPr>
              <w:t>Other actors:</w:t>
            </w:r>
          </w:p>
        </w:tc>
      </w:tr>
      <w:tr w:rsidR="00D96585" w14:paraId="017BBD6D"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47710312" w14:textId="77777777" w:rsidR="00D96585" w:rsidRDefault="00D96585">
            <w:pPr>
              <w:tabs>
                <w:tab w:val="clear" w:pos="180"/>
                <w:tab w:val="clear" w:pos="360"/>
              </w:tabs>
              <w:rPr>
                <w:b/>
                <w:bCs/>
                <w:sz w:val="26"/>
                <w:szCs w:val="26"/>
              </w:rPr>
            </w:pPr>
            <w:r>
              <w:rPr>
                <w:b/>
                <w:bCs/>
                <w:sz w:val="26"/>
                <w:szCs w:val="26"/>
              </w:rPr>
              <w:t>Description:</w:t>
            </w:r>
          </w:p>
          <w:p w14:paraId="558F9CB5" w14:textId="77777777" w:rsidR="00D96585" w:rsidRDefault="00D96585">
            <w:pPr>
              <w:tabs>
                <w:tab w:val="clear" w:pos="180"/>
                <w:tab w:val="clear" w:pos="360"/>
              </w:tabs>
              <w:rPr>
                <w:sz w:val="26"/>
                <w:szCs w:val="26"/>
              </w:rPr>
            </w:pPr>
            <w:r>
              <w:rPr>
                <w:sz w:val="26"/>
                <w:szCs w:val="26"/>
              </w:rPr>
              <w:t>Allow the operator to view charts about different information</w:t>
            </w:r>
          </w:p>
        </w:tc>
      </w:tr>
      <w:tr w:rsidR="00D96585" w14:paraId="126B5451"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31EA0C5" w14:textId="77777777" w:rsidR="00D96585" w:rsidRDefault="00D96585">
            <w:pPr>
              <w:tabs>
                <w:tab w:val="clear" w:pos="180"/>
                <w:tab w:val="clear" w:pos="360"/>
              </w:tabs>
              <w:rPr>
                <w:b/>
                <w:bCs/>
                <w:sz w:val="26"/>
                <w:szCs w:val="26"/>
              </w:rPr>
            </w:pPr>
            <w:r>
              <w:rPr>
                <w:b/>
                <w:bCs/>
                <w:sz w:val="26"/>
                <w:szCs w:val="26"/>
              </w:rPr>
              <w:t>Relationships:</w:t>
            </w:r>
          </w:p>
          <w:p w14:paraId="490A5273"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Includes:</w:t>
            </w:r>
          </w:p>
          <w:p w14:paraId="2C09E38D" w14:textId="77777777" w:rsidR="00D96585" w:rsidRDefault="00D96585">
            <w:pPr>
              <w:pStyle w:val="ListParagraph"/>
              <w:numPr>
                <w:ilvl w:val="0"/>
                <w:numId w:val="16"/>
              </w:numPr>
              <w:spacing w:after="0" w:line="240" w:lineRule="auto"/>
              <w:rPr>
                <w:rFonts w:ascii="Times" w:hAnsi="Times" w:cs="Times"/>
                <w:b/>
                <w:bCs/>
                <w:sz w:val="26"/>
                <w:szCs w:val="26"/>
              </w:rPr>
            </w:pPr>
            <w:r>
              <w:rPr>
                <w:rFonts w:ascii="Times" w:hAnsi="Times" w:cs="Times"/>
                <w:b/>
                <w:bCs/>
                <w:sz w:val="26"/>
                <w:szCs w:val="26"/>
              </w:rPr>
              <w:t xml:space="preserve">Extends: </w:t>
            </w:r>
          </w:p>
        </w:tc>
      </w:tr>
      <w:tr w:rsidR="00D96585" w14:paraId="493A956A"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3A8E74D4" w14:textId="77777777" w:rsidR="00D96585" w:rsidRDefault="00D96585">
            <w:pPr>
              <w:tabs>
                <w:tab w:val="clear" w:pos="180"/>
                <w:tab w:val="clear" w:pos="360"/>
              </w:tabs>
              <w:rPr>
                <w:sz w:val="26"/>
                <w:szCs w:val="26"/>
              </w:rPr>
            </w:pPr>
            <w:r>
              <w:rPr>
                <w:b/>
                <w:bCs/>
                <w:sz w:val="26"/>
                <w:szCs w:val="26"/>
              </w:rPr>
              <w:t>Pre</w:t>
            </w:r>
            <w:r>
              <w:rPr>
                <w:sz w:val="26"/>
                <w:szCs w:val="26"/>
              </w:rPr>
              <w:t>-</w:t>
            </w:r>
            <w:r>
              <w:rPr>
                <w:b/>
                <w:bCs/>
                <w:sz w:val="26"/>
                <w:szCs w:val="26"/>
              </w:rPr>
              <w:t>conditions</w:t>
            </w:r>
            <w:r>
              <w:rPr>
                <w:sz w:val="26"/>
                <w:szCs w:val="26"/>
              </w:rPr>
              <w:t>:</w:t>
            </w:r>
          </w:p>
          <w:p w14:paraId="0624B4D9" w14:textId="77777777" w:rsidR="00D96585" w:rsidRDefault="00D96585">
            <w:pPr>
              <w:tabs>
                <w:tab w:val="clear" w:pos="180"/>
                <w:tab w:val="clear" w:pos="360"/>
              </w:tabs>
              <w:rPr>
                <w:sz w:val="26"/>
                <w:szCs w:val="26"/>
              </w:rPr>
            </w:pPr>
            <w:r>
              <w:rPr>
                <w:sz w:val="26"/>
                <w:szCs w:val="26"/>
              </w:rPr>
              <w:t>The operator is logged in</w:t>
            </w:r>
          </w:p>
        </w:tc>
      </w:tr>
      <w:tr w:rsidR="00D96585" w14:paraId="22E28BF6"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6782E044" w14:textId="77777777" w:rsidR="00D96585" w:rsidRDefault="00D96585">
            <w:pPr>
              <w:tabs>
                <w:tab w:val="clear" w:pos="180"/>
                <w:tab w:val="clear" w:pos="360"/>
              </w:tabs>
              <w:rPr>
                <w:b/>
                <w:bCs/>
                <w:sz w:val="26"/>
                <w:szCs w:val="26"/>
              </w:rPr>
            </w:pPr>
            <w:r>
              <w:rPr>
                <w:b/>
                <w:bCs/>
                <w:sz w:val="26"/>
                <w:szCs w:val="26"/>
              </w:rPr>
              <w:t>Basic flow:</w:t>
            </w:r>
          </w:p>
        </w:tc>
      </w:tr>
      <w:tr w:rsidR="00D96585" w14:paraId="7B5AA2BF" w14:textId="77777777" w:rsidTr="00D96585">
        <w:tc>
          <w:tcPr>
            <w:tcW w:w="4788" w:type="dxa"/>
            <w:tcBorders>
              <w:top w:val="single" w:sz="4" w:space="0" w:color="auto"/>
              <w:left w:val="single" w:sz="4" w:space="0" w:color="auto"/>
              <w:bottom w:val="single" w:sz="4" w:space="0" w:color="auto"/>
              <w:right w:val="single" w:sz="4" w:space="0" w:color="auto"/>
            </w:tcBorders>
            <w:hideMark/>
          </w:tcPr>
          <w:p w14:paraId="68202E7D" w14:textId="77777777" w:rsidR="00D96585" w:rsidRDefault="00D96585">
            <w:pPr>
              <w:tabs>
                <w:tab w:val="clear" w:pos="180"/>
                <w:tab w:val="clear" w:pos="360"/>
              </w:tabs>
              <w:jc w:val="center"/>
              <w:rPr>
                <w:b/>
                <w:bCs/>
                <w:sz w:val="26"/>
                <w:szCs w:val="26"/>
              </w:rPr>
            </w:pPr>
            <w:r>
              <w:rPr>
                <w:b/>
                <w:bCs/>
                <w:sz w:val="26"/>
                <w:szCs w:val="26"/>
              </w:rPr>
              <w:t>Actor</w:t>
            </w:r>
          </w:p>
        </w:tc>
        <w:tc>
          <w:tcPr>
            <w:tcW w:w="4788" w:type="dxa"/>
            <w:tcBorders>
              <w:top w:val="single" w:sz="4" w:space="0" w:color="auto"/>
              <w:left w:val="single" w:sz="4" w:space="0" w:color="auto"/>
              <w:bottom w:val="single" w:sz="4" w:space="0" w:color="auto"/>
              <w:right w:val="single" w:sz="4" w:space="0" w:color="auto"/>
            </w:tcBorders>
            <w:hideMark/>
          </w:tcPr>
          <w:p w14:paraId="35A44E3F" w14:textId="77777777" w:rsidR="00D96585" w:rsidRDefault="00D96585">
            <w:pPr>
              <w:tabs>
                <w:tab w:val="clear" w:pos="180"/>
                <w:tab w:val="clear" w:pos="360"/>
              </w:tabs>
              <w:jc w:val="center"/>
              <w:rPr>
                <w:b/>
                <w:bCs/>
                <w:sz w:val="26"/>
                <w:szCs w:val="26"/>
              </w:rPr>
            </w:pPr>
            <w:r>
              <w:rPr>
                <w:b/>
                <w:bCs/>
                <w:sz w:val="26"/>
                <w:szCs w:val="26"/>
              </w:rPr>
              <w:t>System</w:t>
            </w:r>
          </w:p>
        </w:tc>
      </w:tr>
      <w:tr w:rsidR="00D96585" w14:paraId="01F0832E" w14:textId="77777777" w:rsidTr="00D96585">
        <w:tc>
          <w:tcPr>
            <w:tcW w:w="4788" w:type="dxa"/>
            <w:tcBorders>
              <w:top w:val="single" w:sz="4" w:space="0" w:color="auto"/>
              <w:left w:val="single" w:sz="4" w:space="0" w:color="auto"/>
              <w:bottom w:val="single" w:sz="4" w:space="0" w:color="auto"/>
              <w:right w:val="single" w:sz="4" w:space="0" w:color="auto"/>
            </w:tcBorders>
          </w:tcPr>
          <w:p w14:paraId="5F226DC0" w14:textId="77777777" w:rsidR="00D96585" w:rsidRDefault="00D96585">
            <w:pPr>
              <w:tabs>
                <w:tab w:val="clear" w:pos="180"/>
                <w:tab w:val="clear" w:pos="360"/>
              </w:tabs>
              <w:rPr>
                <w:sz w:val="26"/>
                <w:szCs w:val="26"/>
              </w:rPr>
            </w:pPr>
            <w:r>
              <w:rPr>
                <w:sz w:val="26"/>
                <w:szCs w:val="26"/>
              </w:rPr>
              <w:t>1. The operator clicks on Reports</w:t>
            </w:r>
          </w:p>
          <w:p w14:paraId="46D93C09"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3. The operator clicks on charts</w:t>
            </w:r>
          </w:p>
          <w:p w14:paraId="16E10495"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5. The operator select the time-interval and type of information to view</w:t>
            </w:r>
          </w:p>
          <w:p w14:paraId="51797D67" w14:textId="77777777" w:rsidR="00D96585" w:rsidRDefault="00D96585">
            <w:pPr>
              <w:pStyle w:val="ListParagraph"/>
              <w:numPr>
                <w:ilvl w:val="0"/>
                <w:numId w:val="42"/>
              </w:numPr>
              <w:spacing w:after="0" w:line="240" w:lineRule="auto"/>
              <w:rPr>
                <w:rFonts w:asciiTheme="majorBidi" w:hAnsiTheme="majorBidi" w:cstheme="majorBidi"/>
                <w:sz w:val="26"/>
                <w:szCs w:val="26"/>
              </w:rPr>
            </w:pPr>
            <w:r>
              <w:rPr>
                <w:rFonts w:asciiTheme="majorBidi" w:hAnsiTheme="majorBidi" w:cstheme="majorBidi"/>
                <w:sz w:val="26"/>
                <w:szCs w:val="26"/>
              </w:rPr>
              <w:t>Garage occupancy</w:t>
            </w:r>
          </w:p>
          <w:p w14:paraId="3CCCB7E1" w14:textId="77777777" w:rsidR="00D96585" w:rsidRDefault="00D96585">
            <w:pPr>
              <w:pStyle w:val="ListParagraph"/>
              <w:numPr>
                <w:ilvl w:val="0"/>
                <w:numId w:val="42"/>
              </w:numPr>
              <w:spacing w:after="0" w:line="240" w:lineRule="auto"/>
              <w:rPr>
                <w:rFonts w:asciiTheme="majorBidi" w:hAnsiTheme="majorBidi" w:cstheme="majorBidi"/>
                <w:sz w:val="26"/>
                <w:szCs w:val="26"/>
              </w:rPr>
            </w:pPr>
            <w:proofErr w:type="spellStart"/>
            <w:r>
              <w:rPr>
                <w:rFonts w:asciiTheme="majorBidi" w:hAnsiTheme="majorBidi" w:cstheme="majorBidi"/>
                <w:sz w:val="26"/>
                <w:szCs w:val="26"/>
              </w:rPr>
              <w:t>Understays</w:t>
            </w:r>
            <w:proofErr w:type="spellEnd"/>
          </w:p>
          <w:p w14:paraId="14B6F5F4" w14:textId="77777777" w:rsidR="00D96585" w:rsidRDefault="00D96585">
            <w:pPr>
              <w:pStyle w:val="ListParagraph"/>
              <w:numPr>
                <w:ilvl w:val="0"/>
                <w:numId w:val="42"/>
              </w:numPr>
              <w:spacing w:after="0" w:line="240" w:lineRule="auto"/>
              <w:rPr>
                <w:rFonts w:asciiTheme="majorBidi" w:hAnsiTheme="majorBidi" w:cstheme="majorBidi"/>
                <w:sz w:val="26"/>
                <w:szCs w:val="26"/>
              </w:rPr>
            </w:pPr>
            <w:r>
              <w:rPr>
                <w:rFonts w:asciiTheme="majorBidi" w:hAnsiTheme="majorBidi" w:cstheme="majorBidi"/>
                <w:sz w:val="26"/>
                <w:szCs w:val="26"/>
              </w:rPr>
              <w:t>Overstays</w:t>
            </w:r>
          </w:p>
          <w:p w14:paraId="4A06427E" w14:textId="77777777" w:rsidR="00D96585" w:rsidRDefault="00D96585">
            <w:pPr>
              <w:pStyle w:val="ListParagraph"/>
              <w:numPr>
                <w:ilvl w:val="0"/>
                <w:numId w:val="42"/>
              </w:numPr>
              <w:spacing w:after="0" w:line="240" w:lineRule="auto"/>
              <w:rPr>
                <w:rFonts w:asciiTheme="majorBidi" w:hAnsiTheme="majorBidi" w:cstheme="majorBidi"/>
                <w:sz w:val="26"/>
                <w:szCs w:val="26"/>
              </w:rPr>
            </w:pPr>
            <w:r>
              <w:rPr>
                <w:rFonts w:asciiTheme="majorBidi" w:hAnsiTheme="majorBidi" w:cstheme="majorBidi"/>
                <w:sz w:val="26"/>
                <w:szCs w:val="26"/>
              </w:rPr>
              <w:t>No-shows</w:t>
            </w:r>
          </w:p>
          <w:p w14:paraId="6D31C618" w14:textId="77777777" w:rsidR="00D96585" w:rsidRDefault="00D96585">
            <w:pPr>
              <w:tabs>
                <w:tab w:val="clear" w:pos="180"/>
                <w:tab w:val="clear" w:pos="360"/>
              </w:tabs>
              <w:rPr>
                <w:rFonts w:asciiTheme="majorBidi" w:hAnsiTheme="majorBidi" w:cstheme="majorBidi"/>
                <w:sz w:val="26"/>
                <w:szCs w:val="26"/>
              </w:rPr>
            </w:pPr>
            <w:r>
              <w:rPr>
                <w:rFonts w:asciiTheme="majorBidi" w:hAnsiTheme="majorBidi" w:cstheme="majorBidi"/>
                <w:sz w:val="26"/>
                <w:szCs w:val="26"/>
              </w:rPr>
              <w:t>6. The operator clicks on view</w:t>
            </w:r>
          </w:p>
          <w:p w14:paraId="29897D42" w14:textId="77777777" w:rsidR="00D96585" w:rsidRDefault="00D96585">
            <w:pPr>
              <w:tabs>
                <w:tab w:val="clear" w:pos="180"/>
                <w:tab w:val="clear" w:pos="360"/>
              </w:tabs>
              <w:rPr>
                <w:rFonts w:asciiTheme="majorBidi" w:hAnsiTheme="majorBidi" w:cstheme="majorBidi"/>
                <w:sz w:val="26"/>
                <w:szCs w:val="26"/>
              </w:rPr>
            </w:pPr>
          </w:p>
        </w:tc>
        <w:tc>
          <w:tcPr>
            <w:tcW w:w="4788" w:type="dxa"/>
            <w:tcBorders>
              <w:top w:val="single" w:sz="4" w:space="0" w:color="auto"/>
              <w:left w:val="single" w:sz="4" w:space="0" w:color="auto"/>
              <w:bottom w:val="single" w:sz="4" w:space="0" w:color="auto"/>
              <w:right w:val="single" w:sz="4" w:space="0" w:color="auto"/>
            </w:tcBorders>
            <w:hideMark/>
          </w:tcPr>
          <w:p w14:paraId="1A970E3E" w14:textId="77777777" w:rsidR="00D96585" w:rsidRDefault="00D96585">
            <w:pPr>
              <w:tabs>
                <w:tab w:val="clear" w:pos="180"/>
                <w:tab w:val="clear" w:pos="360"/>
              </w:tabs>
              <w:rPr>
                <w:sz w:val="26"/>
                <w:szCs w:val="26"/>
              </w:rPr>
            </w:pPr>
            <w:r>
              <w:rPr>
                <w:sz w:val="26"/>
                <w:szCs w:val="26"/>
              </w:rPr>
              <w:t>2. The system display reports page</w:t>
            </w:r>
          </w:p>
          <w:p w14:paraId="300A1C05" w14:textId="77777777" w:rsidR="00D96585" w:rsidRDefault="00D96585">
            <w:pPr>
              <w:tabs>
                <w:tab w:val="clear" w:pos="180"/>
                <w:tab w:val="clear" w:pos="360"/>
              </w:tabs>
              <w:rPr>
                <w:sz w:val="26"/>
                <w:szCs w:val="26"/>
              </w:rPr>
            </w:pPr>
            <w:r>
              <w:rPr>
                <w:sz w:val="26"/>
                <w:szCs w:val="26"/>
              </w:rPr>
              <w:t>4. The system display charts page</w:t>
            </w:r>
          </w:p>
          <w:p w14:paraId="0EE1A7D6" w14:textId="77777777" w:rsidR="00D96585" w:rsidRDefault="00D96585">
            <w:pPr>
              <w:tabs>
                <w:tab w:val="clear" w:pos="180"/>
                <w:tab w:val="clear" w:pos="360"/>
              </w:tabs>
              <w:rPr>
                <w:sz w:val="26"/>
                <w:szCs w:val="26"/>
              </w:rPr>
            </w:pPr>
            <w:r>
              <w:rPr>
                <w:sz w:val="26"/>
                <w:szCs w:val="26"/>
              </w:rPr>
              <w:t>7. The system will display the charts of requested time-interval and information</w:t>
            </w:r>
          </w:p>
        </w:tc>
      </w:tr>
      <w:tr w:rsidR="00D96585" w14:paraId="3FB79A2D"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2E5254D" w14:textId="77777777" w:rsidR="00D96585" w:rsidRDefault="00D96585">
            <w:pPr>
              <w:tabs>
                <w:tab w:val="clear" w:pos="180"/>
                <w:tab w:val="clear" w:pos="360"/>
              </w:tabs>
              <w:rPr>
                <w:b/>
                <w:bCs/>
                <w:sz w:val="26"/>
                <w:szCs w:val="26"/>
              </w:rPr>
            </w:pPr>
            <w:r>
              <w:rPr>
                <w:b/>
                <w:bCs/>
                <w:sz w:val="26"/>
                <w:szCs w:val="26"/>
              </w:rPr>
              <w:t>Alternative and exceptional flows:</w:t>
            </w:r>
          </w:p>
          <w:p w14:paraId="2BD4A72F" w14:textId="77777777" w:rsidR="00D96585" w:rsidRDefault="00D96585">
            <w:pPr>
              <w:tabs>
                <w:tab w:val="clear" w:pos="180"/>
                <w:tab w:val="clear" w:pos="360"/>
              </w:tabs>
              <w:rPr>
                <w:sz w:val="26"/>
                <w:szCs w:val="26"/>
              </w:rPr>
            </w:pPr>
            <w:r>
              <w:rPr>
                <w:sz w:val="26"/>
                <w:szCs w:val="26"/>
              </w:rPr>
              <w:t>5A. Incorrect time</w:t>
            </w:r>
          </w:p>
          <w:p w14:paraId="181E86FF" w14:textId="77777777" w:rsidR="00D96585" w:rsidRDefault="00D96585">
            <w:pPr>
              <w:pStyle w:val="ListParagraph"/>
              <w:numPr>
                <w:ilvl w:val="0"/>
                <w:numId w:val="44"/>
              </w:numPr>
              <w:spacing w:after="0" w:line="240" w:lineRule="auto"/>
              <w:rPr>
                <w:rFonts w:ascii="Times" w:hAnsi="Times" w:cs="Times"/>
                <w:sz w:val="26"/>
                <w:szCs w:val="26"/>
              </w:rPr>
            </w:pPr>
            <w:r>
              <w:rPr>
                <w:rFonts w:ascii="Times" w:hAnsi="Times" w:cs="Times"/>
                <w:sz w:val="26"/>
                <w:szCs w:val="26"/>
              </w:rPr>
              <w:t>5A1. The system will display error message</w:t>
            </w:r>
          </w:p>
          <w:p w14:paraId="662D9710" w14:textId="77777777" w:rsidR="00D96585" w:rsidRDefault="00D96585">
            <w:pPr>
              <w:tabs>
                <w:tab w:val="clear" w:pos="180"/>
                <w:tab w:val="clear" w:pos="360"/>
              </w:tabs>
              <w:rPr>
                <w:sz w:val="26"/>
                <w:szCs w:val="26"/>
              </w:rPr>
            </w:pPr>
            <w:r>
              <w:rPr>
                <w:sz w:val="26"/>
                <w:szCs w:val="26"/>
              </w:rPr>
              <w:t>7A. Unavailable data for information type</w:t>
            </w:r>
          </w:p>
          <w:p w14:paraId="7E092404" w14:textId="77777777" w:rsidR="00D96585" w:rsidRDefault="00D96585">
            <w:pPr>
              <w:pStyle w:val="ListParagraph"/>
              <w:numPr>
                <w:ilvl w:val="0"/>
                <w:numId w:val="44"/>
              </w:numPr>
              <w:spacing w:after="0" w:line="240" w:lineRule="auto"/>
              <w:rPr>
                <w:rFonts w:ascii="Times" w:hAnsi="Times" w:cs="Times"/>
                <w:sz w:val="26"/>
                <w:szCs w:val="26"/>
              </w:rPr>
            </w:pPr>
            <w:r>
              <w:rPr>
                <w:rFonts w:ascii="Times" w:hAnsi="Times" w:cs="Times"/>
                <w:sz w:val="26"/>
                <w:szCs w:val="26"/>
              </w:rPr>
              <w:t>7A1. The system will display error message</w:t>
            </w:r>
          </w:p>
        </w:tc>
      </w:tr>
      <w:tr w:rsidR="00D96585" w14:paraId="51184214" w14:textId="77777777" w:rsidTr="00D96585">
        <w:tc>
          <w:tcPr>
            <w:tcW w:w="9576" w:type="dxa"/>
            <w:gridSpan w:val="2"/>
            <w:tcBorders>
              <w:top w:val="single" w:sz="4" w:space="0" w:color="auto"/>
              <w:left w:val="single" w:sz="4" w:space="0" w:color="auto"/>
              <w:bottom w:val="single" w:sz="4" w:space="0" w:color="auto"/>
              <w:right w:val="single" w:sz="4" w:space="0" w:color="auto"/>
            </w:tcBorders>
            <w:hideMark/>
          </w:tcPr>
          <w:p w14:paraId="01A27968" w14:textId="77777777" w:rsidR="00D96585" w:rsidRDefault="00D96585">
            <w:pPr>
              <w:tabs>
                <w:tab w:val="clear" w:pos="180"/>
                <w:tab w:val="clear" w:pos="360"/>
              </w:tabs>
              <w:rPr>
                <w:sz w:val="26"/>
                <w:szCs w:val="26"/>
              </w:rPr>
            </w:pPr>
            <w:r>
              <w:rPr>
                <w:b/>
                <w:bCs/>
                <w:sz w:val="26"/>
                <w:szCs w:val="26"/>
              </w:rPr>
              <w:t xml:space="preserve">Post-conditions: </w:t>
            </w:r>
          </w:p>
        </w:tc>
      </w:tr>
    </w:tbl>
    <w:p w14:paraId="2AABD50E" w14:textId="77777777" w:rsidR="00D96585" w:rsidRDefault="00D96585" w:rsidP="00D96585"/>
    <w:p w14:paraId="1D194C96" w14:textId="77777777" w:rsidR="00D96585" w:rsidRDefault="00D96585" w:rsidP="00D96585"/>
    <w:p w14:paraId="6E9BC971" w14:textId="77777777" w:rsidR="00D96585" w:rsidRDefault="00D96585" w:rsidP="00D96585"/>
    <w:p w14:paraId="698BE1AB" w14:textId="77777777" w:rsidR="00D96585" w:rsidRDefault="00D96585" w:rsidP="00D96585"/>
    <w:p w14:paraId="365D536F" w14:textId="77777777" w:rsidR="00D96585" w:rsidRDefault="00D96585" w:rsidP="00D96585"/>
    <w:p w14:paraId="35569BE5" w14:textId="77777777" w:rsidR="00D96585" w:rsidRDefault="00D96585" w:rsidP="00D96585"/>
    <w:p w14:paraId="56A78079" w14:textId="77777777" w:rsidR="00D96585" w:rsidRDefault="00D96585" w:rsidP="00D96585"/>
    <w:p w14:paraId="72F88B74" w14:textId="77777777" w:rsidR="00D96585" w:rsidRDefault="00D96585" w:rsidP="00D96585">
      <w:pPr>
        <w:pStyle w:val="Heading2"/>
        <w:rPr>
          <w:rFonts w:eastAsia="Times"/>
        </w:rPr>
      </w:pPr>
      <w:bookmarkStart w:id="44" w:name="_Toc531442264"/>
      <w:r>
        <w:rPr>
          <w:rFonts w:eastAsia="Times"/>
        </w:rPr>
        <w:lastRenderedPageBreak/>
        <w:t>3.5 Classes / Objects</w:t>
      </w:r>
      <w:bookmarkEnd w:id="44"/>
    </w:p>
    <w:p w14:paraId="440AD7C1" w14:textId="48E17868" w:rsidR="00D96585" w:rsidRDefault="00D96585" w:rsidP="00D96585">
      <w:pPr>
        <w:ind w:left="-990" w:right="-990"/>
      </w:pPr>
      <w:r>
        <w:rPr>
          <w:noProof/>
        </w:rPr>
        <w:drawing>
          <wp:inline distT="0" distB="0" distL="0" distR="0" wp14:anchorId="43E75F27" wp14:editId="2DCA6716">
            <wp:extent cx="5943600" cy="352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6F03CF44" w14:textId="77777777" w:rsidR="00D96585" w:rsidRDefault="00D96585" w:rsidP="00D96585">
      <w:pPr>
        <w:pStyle w:val="Heading2"/>
        <w:rPr>
          <w:rFonts w:eastAsia="Times"/>
        </w:rPr>
      </w:pPr>
      <w:bookmarkStart w:id="45" w:name="_Toc531442265"/>
    </w:p>
    <w:p w14:paraId="003360D6" w14:textId="77777777" w:rsidR="00D96585" w:rsidRDefault="00D96585" w:rsidP="00D96585"/>
    <w:p w14:paraId="4E16B268" w14:textId="77777777" w:rsidR="00D96585" w:rsidRDefault="00D96585" w:rsidP="00D96585"/>
    <w:p w14:paraId="57C71041" w14:textId="77777777" w:rsidR="00D96585" w:rsidRDefault="00D96585" w:rsidP="00D96585"/>
    <w:p w14:paraId="0AC778FD" w14:textId="77777777" w:rsidR="00D96585" w:rsidRDefault="00D96585" w:rsidP="00D96585"/>
    <w:p w14:paraId="2179408D" w14:textId="77777777" w:rsidR="00D96585" w:rsidRDefault="00D96585" w:rsidP="00D96585"/>
    <w:p w14:paraId="43AE355E" w14:textId="77777777" w:rsidR="00D96585" w:rsidRDefault="00D96585" w:rsidP="00D96585"/>
    <w:p w14:paraId="0D423051" w14:textId="77777777" w:rsidR="00D96585" w:rsidRDefault="00D96585" w:rsidP="00D96585"/>
    <w:p w14:paraId="3F444CBF" w14:textId="77777777" w:rsidR="00D96585" w:rsidRDefault="00D96585" w:rsidP="00D96585"/>
    <w:p w14:paraId="3A411381" w14:textId="77777777" w:rsidR="00D96585" w:rsidRDefault="00D96585" w:rsidP="00D96585"/>
    <w:p w14:paraId="6D9606B7" w14:textId="77777777" w:rsidR="00D96585" w:rsidRDefault="00D96585" w:rsidP="00D96585"/>
    <w:p w14:paraId="2F8C85EE" w14:textId="77777777" w:rsidR="00D96585" w:rsidRDefault="00D96585" w:rsidP="00D96585"/>
    <w:p w14:paraId="3CFAC138" w14:textId="77777777" w:rsidR="00D96585" w:rsidRDefault="00D96585" w:rsidP="00D96585"/>
    <w:p w14:paraId="7AD35F4D" w14:textId="77777777" w:rsidR="00D96585" w:rsidRDefault="00D96585" w:rsidP="00D96585"/>
    <w:p w14:paraId="19FC04A3" w14:textId="77777777" w:rsidR="00D96585" w:rsidRDefault="00D96585" w:rsidP="00D96585"/>
    <w:p w14:paraId="744A97D6" w14:textId="77777777" w:rsidR="00D96585" w:rsidRDefault="00D96585" w:rsidP="00D96585">
      <w:pPr>
        <w:pStyle w:val="Heading2"/>
        <w:rPr>
          <w:rFonts w:eastAsia="Times"/>
        </w:rPr>
      </w:pPr>
      <w:r>
        <w:rPr>
          <w:rFonts w:eastAsia="Times"/>
        </w:rPr>
        <w:t>3.6 Non-Functional Requirements</w:t>
      </w:r>
      <w:bookmarkEnd w:id="45"/>
    </w:p>
    <w:p w14:paraId="6CAFD68A" w14:textId="77777777" w:rsidR="00D96585" w:rsidRDefault="00D96585" w:rsidP="00D96585">
      <w:pPr>
        <w:pStyle w:val="Heading3"/>
        <w:rPr>
          <w:rFonts w:eastAsia="Times"/>
        </w:rPr>
      </w:pPr>
      <w:bookmarkStart w:id="46" w:name="_2nusc19"/>
      <w:bookmarkStart w:id="47" w:name="_Toc531442266"/>
      <w:bookmarkEnd w:id="46"/>
      <w:r>
        <w:rPr>
          <w:rFonts w:eastAsia="Times"/>
        </w:rPr>
        <w:t>3.6.1 Response time</w:t>
      </w:r>
      <w:bookmarkEnd w:id="47"/>
    </w:p>
    <w:p w14:paraId="30C65841" w14:textId="77777777" w:rsidR="00D96585" w:rsidRDefault="00D96585" w:rsidP="00D96585">
      <w:pPr>
        <w:pStyle w:val="Heading4"/>
        <w:rPr>
          <w:rFonts w:eastAsia="Times"/>
        </w:rPr>
      </w:pPr>
      <w:bookmarkStart w:id="48" w:name="_Toc531442267"/>
      <w:r>
        <w:rPr>
          <w:rFonts w:eastAsia="Times"/>
        </w:rPr>
        <w:t>3.6.1.1</w:t>
      </w:r>
      <w:bookmarkEnd w:id="48"/>
      <w:r>
        <w:rPr>
          <w:rFonts w:eastAsia="Times"/>
        </w:rPr>
        <w:t xml:space="preserve"> </w:t>
      </w:r>
    </w:p>
    <w:p w14:paraId="443493A6" w14:textId="77777777" w:rsidR="00D96585" w:rsidRDefault="00D96585" w:rsidP="00D96585">
      <w:pPr>
        <w:rPr>
          <w:sz w:val="26"/>
          <w:szCs w:val="26"/>
        </w:rPr>
      </w:pPr>
      <w:r>
        <w:rPr>
          <w:sz w:val="26"/>
          <w:szCs w:val="26"/>
        </w:rPr>
        <w:t>The sensors and camera-based license recognition system shall send information about parking spot within 5 seconds.</w:t>
      </w:r>
    </w:p>
    <w:p w14:paraId="30111F92" w14:textId="77777777" w:rsidR="00D96585" w:rsidRDefault="00D96585" w:rsidP="00D96585">
      <w:pPr>
        <w:pStyle w:val="Heading4"/>
        <w:rPr>
          <w:rFonts w:eastAsia="Times"/>
        </w:rPr>
      </w:pPr>
      <w:bookmarkStart w:id="49" w:name="_Toc531442268"/>
      <w:r>
        <w:rPr>
          <w:rFonts w:eastAsia="Times"/>
        </w:rPr>
        <w:lastRenderedPageBreak/>
        <w:t>3.6.1.2</w:t>
      </w:r>
      <w:bookmarkEnd w:id="49"/>
    </w:p>
    <w:p w14:paraId="1BF4FCD5" w14:textId="77777777" w:rsidR="00D96585" w:rsidRDefault="00D96585" w:rsidP="00D96585">
      <w:pPr>
        <w:rPr>
          <w:sz w:val="26"/>
          <w:szCs w:val="26"/>
        </w:rPr>
      </w:pPr>
      <w:r>
        <w:rPr>
          <w:sz w:val="26"/>
          <w:szCs w:val="26"/>
        </w:rPr>
        <w:t>The system shall provide reservation confirmation number to the customer within ten seconds.</w:t>
      </w:r>
    </w:p>
    <w:p w14:paraId="20943439" w14:textId="77777777" w:rsidR="00D96585" w:rsidRDefault="00D96585" w:rsidP="00D96585">
      <w:pPr>
        <w:pStyle w:val="Heading3"/>
        <w:rPr>
          <w:rFonts w:eastAsia="Times"/>
        </w:rPr>
      </w:pPr>
      <w:bookmarkStart w:id="50" w:name="_Toc531442269"/>
      <w:r>
        <w:rPr>
          <w:rFonts w:eastAsia="Times"/>
        </w:rPr>
        <w:t>3.6.2 Ease of use</w:t>
      </w:r>
      <w:bookmarkEnd w:id="50"/>
    </w:p>
    <w:p w14:paraId="70A43510" w14:textId="77777777" w:rsidR="00D96585" w:rsidRDefault="00D96585" w:rsidP="00D96585">
      <w:pPr>
        <w:pStyle w:val="Heading4"/>
        <w:rPr>
          <w:rFonts w:eastAsia="Times"/>
        </w:rPr>
      </w:pPr>
      <w:bookmarkStart w:id="51" w:name="_Toc531442270"/>
      <w:r>
        <w:rPr>
          <w:rFonts w:eastAsia="Times"/>
        </w:rPr>
        <w:t>3.6.2.1</w:t>
      </w:r>
      <w:bookmarkEnd w:id="51"/>
      <w:r>
        <w:rPr>
          <w:rFonts w:eastAsia="Times"/>
        </w:rPr>
        <w:t xml:space="preserve"> </w:t>
      </w:r>
    </w:p>
    <w:p w14:paraId="66949627" w14:textId="77777777" w:rsidR="00D96585" w:rsidRDefault="00D96585" w:rsidP="00D96585">
      <w:r>
        <w:t>The Average time to reserve a parking shall not exceed ten minutes.</w:t>
      </w:r>
    </w:p>
    <w:p w14:paraId="6D51535F" w14:textId="77777777" w:rsidR="00D96585" w:rsidRDefault="00D96585" w:rsidP="00D96585">
      <w:pPr>
        <w:pStyle w:val="Heading3"/>
        <w:rPr>
          <w:rFonts w:eastAsia="Times"/>
        </w:rPr>
      </w:pPr>
      <w:bookmarkStart w:id="52" w:name="_Toc531442271"/>
      <w:r>
        <w:rPr>
          <w:rFonts w:eastAsia="Times"/>
        </w:rPr>
        <w:t>3.6.3 Accessibility</w:t>
      </w:r>
      <w:bookmarkEnd w:id="52"/>
    </w:p>
    <w:p w14:paraId="63F8515B" w14:textId="77777777" w:rsidR="00D96585" w:rsidRDefault="00D96585" w:rsidP="00D96585">
      <w:pPr>
        <w:pStyle w:val="Heading4"/>
        <w:rPr>
          <w:rFonts w:eastAsia="Times"/>
        </w:rPr>
      </w:pPr>
      <w:bookmarkStart w:id="53" w:name="_Toc531442272"/>
      <w:r>
        <w:rPr>
          <w:rFonts w:eastAsia="Times"/>
        </w:rPr>
        <w:t>3.6.3.1</w:t>
      </w:r>
      <w:bookmarkEnd w:id="53"/>
      <w:r>
        <w:rPr>
          <w:rFonts w:eastAsia="Times"/>
        </w:rPr>
        <w:t xml:space="preserve"> </w:t>
      </w:r>
    </w:p>
    <w:p w14:paraId="4855F4FD" w14:textId="77777777" w:rsidR="00D96585" w:rsidRDefault="00D96585" w:rsidP="00D96585">
      <w:r>
        <w:t>The number of steps to make a reservation shall be no longer than four steps.</w:t>
      </w:r>
    </w:p>
    <w:p w14:paraId="24A45B17" w14:textId="77777777" w:rsidR="00D96585" w:rsidRDefault="00D96585" w:rsidP="00D96585">
      <w:pPr>
        <w:pStyle w:val="Heading3"/>
        <w:rPr>
          <w:rFonts w:eastAsia="Times"/>
        </w:rPr>
      </w:pPr>
      <w:bookmarkStart w:id="54" w:name="_Toc531442273"/>
      <w:r>
        <w:rPr>
          <w:rFonts w:eastAsia="Times"/>
        </w:rPr>
        <w:t>3.6.4 Recovery time</w:t>
      </w:r>
      <w:bookmarkEnd w:id="54"/>
    </w:p>
    <w:p w14:paraId="50473847" w14:textId="77777777" w:rsidR="00D96585" w:rsidRDefault="00D96585" w:rsidP="00D96585">
      <w:pPr>
        <w:pStyle w:val="Heading4"/>
        <w:rPr>
          <w:rFonts w:eastAsia="Times"/>
        </w:rPr>
      </w:pPr>
      <w:bookmarkStart w:id="55" w:name="_Toc531442274"/>
      <w:r>
        <w:rPr>
          <w:rFonts w:eastAsia="Times"/>
        </w:rPr>
        <w:t>3.6.4.1</w:t>
      </w:r>
      <w:bookmarkEnd w:id="55"/>
    </w:p>
    <w:p w14:paraId="5746DB1A" w14:textId="77777777" w:rsidR="00D96585" w:rsidRDefault="00D96585" w:rsidP="00D96585">
      <w:r>
        <w:t>The time needed to recover the system after failure shall not exceed one hour.</w:t>
      </w:r>
    </w:p>
    <w:p w14:paraId="54505015" w14:textId="77777777" w:rsidR="00D96585" w:rsidRDefault="00D96585" w:rsidP="00D96585">
      <w:pPr>
        <w:pStyle w:val="Heading3"/>
        <w:rPr>
          <w:rFonts w:eastAsia="Times"/>
        </w:rPr>
      </w:pPr>
      <w:bookmarkStart w:id="56" w:name="_Toc531442275"/>
      <w:r>
        <w:rPr>
          <w:rFonts w:eastAsia="Times"/>
        </w:rPr>
        <w:t>3.6.5 Robustness</w:t>
      </w:r>
      <w:bookmarkEnd w:id="56"/>
    </w:p>
    <w:p w14:paraId="281D1517" w14:textId="77777777" w:rsidR="00D96585" w:rsidRDefault="00D96585" w:rsidP="00D96585">
      <w:pPr>
        <w:pStyle w:val="Heading4"/>
        <w:rPr>
          <w:rFonts w:eastAsia="Times"/>
        </w:rPr>
      </w:pPr>
      <w:bookmarkStart w:id="57" w:name="_Toc531442276"/>
      <w:r>
        <w:rPr>
          <w:rFonts w:eastAsia="Times"/>
        </w:rPr>
        <w:t>3.6.5.1</w:t>
      </w:r>
      <w:bookmarkEnd w:id="57"/>
    </w:p>
    <w:p w14:paraId="7EBED690" w14:textId="77777777" w:rsidR="00D96585" w:rsidRDefault="00D96585" w:rsidP="00D96585">
      <w:r>
        <w:t>The system shall display a message when the vehicle registration number is not recognized.</w:t>
      </w:r>
    </w:p>
    <w:p w14:paraId="7A3A4FE4" w14:textId="77777777" w:rsidR="00D96585" w:rsidRDefault="00D96585" w:rsidP="00D96585">
      <w:pPr>
        <w:pStyle w:val="Heading4"/>
        <w:rPr>
          <w:rFonts w:eastAsia="Times"/>
        </w:rPr>
      </w:pPr>
      <w:bookmarkStart w:id="58" w:name="_Toc531442277"/>
      <w:r>
        <w:rPr>
          <w:rFonts w:eastAsia="Times"/>
        </w:rPr>
        <w:t>3.6.5.2</w:t>
      </w:r>
      <w:bookmarkEnd w:id="58"/>
    </w:p>
    <w:p w14:paraId="2A17C827" w14:textId="77777777" w:rsidR="00D96585" w:rsidRDefault="00D96585" w:rsidP="00D96585">
      <w:r>
        <w:t>The system shall display an error message when the customer enters wrong reservation confirmation number.</w:t>
      </w:r>
    </w:p>
    <w:p w14:paraId="6D66506A" w14:textId="77777777" w:rsidR="00D96585" w:rsidRDefault="00D96585" w:rsidP="00D96585">
      <w:pPr>
        <w:pStyle w:val="Heading3"/>
        <w:rPr>
          <w:rFonts w:eastAsia="Times"/>
        </w:rPr>
      </w:pPr>
      <w:bookmarkStart w:id="59" w:name="_Toc531442278"/>
      <w:r>
        <w:rPr>
          <w:rFonts w:eastAsia="Times"/>
        </w:rPr>
        <w:t>3.6.6 Availability</w:t>
      </w:r>
      <w:bookmarkEnd w:id="59"/>
    </w:p>
    <w:p w14:paraId="0927E0F5" w14:textId="77777777" w:rsidR="00D96585" w:rsidRDefault="00D96585" w:rsidP="00D96585">
      <w:pPr>
        <w:pStyle w:val="Heading4"/>
        <w:rPr>
          <w:rFonts w:eastAsia="Times"/>
        </w:rPr>
      </w:pPr>
      <w:bookmarkStart w:id="60" w:name="_Toc531442279"/>
      <w:r>
        <w:rPr>
          <w:rFonts w:eastAsia="Times"/>
        </w:rPr>
        <w:t>3.6.6.1</w:t>
      </w:r>
      <w:bookmarkEnd w:id="60"/>
    </w:p>
    <w:p w14:paraId="59EDC096" w14:textId="77777777" w:rsidR="00D96585" w:rsidRDefault="00D96585" w:rsidP="00D96585">
      <w:r>
        <w:t>The system shall be available 24/7.</w:t>
      </w:r>
    </w:p>
    <w:p w14:paraId="1102336E" w14:textId="77777777" w:rsidR="00D96585" w:rsidRDefault="00D96585" w:rsidP="00D96585">
      <w:pPr>
        <w:pStyle w:val="Heading3"/>
        <w:rPr>
          <w:rFonts w:eastAsia="Times"/>
        </w:rPr>
      </w:pPr>
      <w:bookmarkStart w:id="61" w:name="_Toc531442280"/>
      <w:r>
        <w:rPr>
          <w:rFonts w:eastAsia="Times"/>
        </w:rPr>
        <w:t>3.6.7 Security</w:t>
      </w:r>
      <w:bookmarkEnd w:id="61"/>
    </w:p>
    <w:p w14:paraId="1C7BBCE2" w14:textId="77777777" w:rsidR="00D96585" w:rsidRDefault="00D96585" w:rsidP="00D96585">
      <w:pPr>
        <w:pStyle w:val="Heading4"/>
        <w:rPr>
          <w:rFonts w:eastAsia="Times"/>
        </w:rPr>
      </w:pPr>
      <w:bookmarkStart w:id="62" w:name="_Toc531442281"/>
      <w:r>
        <w:rPr>
          <w:rFonts w:eastAsia="Times"/>
        </w:rPr>
        <w:t>3.6.7.1</w:t>
      </w:r>
      <w:bookmarkEnd w:id="62"/>
    </w:p>
    <w:p w14:paraId="5209ED3D" w14:textId="77777777" w:rsidR="00D96585" w:rsidRDefault="00D96585" w:rsidP="00D96585">
      <w:r>
        <w:t>License-plate or reservation confirmation number shall be required to access customer to the parking.</w:t>
      </w:r>
    </w:p>
    <w:p w14:paraId="61DF0D68" w14:textId="77777777" w:rsidR="00D96585" w:rsidRDefault="00D96585" w:rsidP="00D96585">
      <w:pPr>
        <w:pStyle w:val="Heading3"/>
        <w:rPr>
          <w:rFonts w:eastAsia="Times"/>
        </w:rPr>
      </w:pPr>
      <w:bookmarkStart w:id="63" w:name="_Toc531442282"/>
      <w:r>
        <w:rPr>
          <w:rFonts w:eastAsia="Times"/>
        </w:rPr>
        <w:t>3.6.8 Capacity</w:t>
      </w:r>
      <w:bookmarkEnd w:id="63"/>
    </w:p>
    <w:p w14:paraId="45123D3A" w14:textId="77777777" w:rsidR="00D96585" w:rsidRDefault="00D96585" w:rsidP="00D96585">
      <w:pPr>
        <w:pStyle w:val="Heading4"/>
        <w:rPr>
          <w:rFonts w:eastAsia="Times"/>
        </w:rPr>
      </w:pPr>
      <w:bookmarkStart w:id="64" w:name="_Toc531442283"/>
      <w:r>
        <w:rPr>
          <w:rFonts w:eastAsia="Times"/>
        </w:rPr>
        <w:t>3.6.8.1</w:t>
      </w:r>
      <w:bookmarkEnd w:id="64"/>
    </w:p>
    <w:p w14:paraId="67C3A9DE" w14:textId="77777777" w:rsidR="00D96585" w:rsidRDefault="00D96585" w:rsidP="00D96585">
      <w:r>
        <w:t>The system shall accommodate 500 reservations per minute.</w:t>
      </w:r>
    </w:p>
    <w:p w14:paraId="585894A5" w14:textId="77777777" w:rsidR="00D96585" w:rsidRDefault="00D96585" w:rsidP="00D96585">
      <w:pPr>
        <w:pStyle w:val="Heading3"/>
        <w:rPr>
          <w:rFonts w:eastAsia="Times"/>
        </w:rPr>
      </w:pPr>
      <w:bookmarkStart w:id="65" w:name="_Toc531442284"/>
      <w:r>
        <w:rPr>
          <w:rFonts w:eastAsia="Times"/>
        </w:rPr>
        <w:t>3.6.9 Accuracy</w:t>
      </w:r>
      <w:bookmarkEnd w:id="65"/>
    </w:p>
    <w:p w14:paraId="594B6677" w14:textId="77777777" w:rsidR="00D96585" w:rsidRDefault="00D96585" w:rsidP="00D96585">
      <w:pPr>
        <w:pStyle w:val="Heading4"/>
        <w:rPr>
          <w:rFonts w:eastAsia="Times"/>
        </w:rPr>
      </w:pPr>
      <w:bookmarkStart w:id="66" w:name="_Toc531442285"/>
      <w:r>
        <w:rPr>
          <w:rFonts w:eastAsia="Times"/>
        </w:rPr>
        <w:t>3.6.9.1</w:t>
      </w:r>
      <w:bookmarkEnd w:id="66"/>
    </w:p>
    <w:p w14:paraId="3CA6CBFB" w14:textId="77777777" w:rsidR="00D96585" w:rsidRDefault="00D96585" w:rsidP="00D96585">
      <w:r>
        <w:t>The bills shall be calculated and stored in database with accuracy of two decimal numbers.</w:t>
      </w:r>
    </w:p>
    <w:p w14:paraId="65EC3379" w14:textId="77777777" w:rsidR="00D96585" w:rsidRDefault="00D96585" w:rsidP="00D96585">
      <w:pPr>
        <w:pStyle w:val="Heading3"/>
        <w:rPr>
          <w:rFonts w:eastAsia="Times"/>
        </w:rPr>
      </w:pPr>
      <w:bookmarkStart w:id="67" w:name="_Toc531442286"/>
      <w:r>
        <w:rPr>
          <w:rFonts w:eastAsia="Times"/>
        </w:rPr>
        <w:lastRenderedPageBreak/>
        <w:t>3.6.10 Throughput</w:t>
      </w:r>
      <w:bookmarkEnd w:id="67"/>
      <w:r>
        <w:rPr>
          <w:rFonts w:eastAsia="Times"/>
        </w:rPr>
        <w:t xml:space="preserve"> </w:t>
      </w:r>
    </w:p>
    <w:p w14:paraId="317F9A40" w14:textId="77777777" w:rsidR="00D96585" w:rsidRDefault="00D96585" w:rsidP="00D96585">
      <w:pPr>
        <w:pStyle w:val="Heading4"/>
        <w:rPr>
          <w:rFonts w:eastAsia="Times"/>
        </w:rPr>
      </w:pPr>
      <w:bookmarkStart w:id="68" w:name="_Toc531442287"/>
      <w:r>
        <w:rPr>
          <w:rFonts w:eastAsia="Times"/>
        </w:rPr>
        <w:t>3.6.10.1</w:t>
      </w:r>
      <w:bookmarkEnd w:id="68"/>
    </w:p>
    <w:p w14:paraId="074D554E" w14:textId="77777777" w:rsidR="00D96585" w:rsidRDefault="00D96585" w:rsidP="00D96585">
      <w:pPr>
        <w:rPr>
          <w:sz w:val="26"/>
          <w:szCs w:val="26"/>
        </w:rPr>
      </w:pPr>
      <w:r>
        <w:rPr>
          <w:sz w:val="26"/>
          <w:szCs w:val="26"/>
        </w:rPr>
        <w:t>The parking spot shall be changed to available as soon as the vehicle leaves the spot.</w:t>
      </w:r>
    </w:p>
    <w:p w14:paraId="3CCE52D3" w14:textId="77777777" w:rsidR="00D96585" w:rsidRDefault="00D96585" w:rsidP="00D96585">
      <w:pPr>
        <w:pStyle w:val="Heading4"/>
        <w:rPr>
          <w:rFonts w:eastAsia="Times"/>
        </w:rPr>
      </w:pPr>
      <w:bookmarkStart w:id="69" w:name="_Toc531442288"/>
      <w:r>
        <w:rPr>
          <w:rFonts w:eastAsia="Times"/>
        </w:rPr>
        <w:t>3.6.10.2</w:t>
      </w:r>
      <w:bookmarkEnd w:id="69"/>
    </w:p>
    <w:p w14:paraId="524C390D" w14:textId="77777777" w:rsidR="00D96585" w:rsidRDefault="00D96585" w:rsidP="00D96585">
      <w:pPr>
        <w:rPr>
          <w:sz w:val="26"/>
          <w:szCs w:val="26"/>
        </w:rPr>
      </w:pPr>
      <w:r>
        <w:rPr>
          <w:sz w:val="26"/>
          <w:szCs w:val="26"/>
        </w:rPr>
        <w:t>Camera-based license recognition shall not exceed 5 seconds to recognize the vehicle.</w:t>
      </w:r>
    </w:p>
    <w:p w14:paraId="51357DBD" w14:textId="77777777" w:rsidR="00D96585" w:rsidRDefault="00D96585" w:rsidP="00D96585"/>
    <w:p w14:paraId="0C25A995" w14:textId="77777777" w:rsidR="00D96585" w:rsidRDefault="00D96585" w:rsidP="00D96585">
      <w:pPr>
        <w:pStyle w:val="Heading2"/>
        <w:rPr>
          <w:rFonts w:eastAsia="Times"/>
        </w:rPr>
      </w:pPr>
      <w:bookmarkStart w:id="70" w:name="_Toc531442289"/>
      <w:r>
        <w:rPr>
          <w:rFonts w:eastAsia="Times"/>
        </w:rPr>
        <w:t>3.8 Design Constraints</w:t>
      </w:r>
      <w:bookmarkEnd w:id="70"/>
    </w:p>
    <w:p w14:paraId="1BE77E84" w14:textId="77777777" w:rsidR="00D96585" w:rsidRDefault="00D96585" w:rsidP="00D96585">
      <w:pPr>
        <w:pStyle w:val="Heading3"/>
        <w:rPr>
          <w:rFonts w:eastAsia="Times"/>
        </w:rPr>
      </w:pPr>
      <w:bookmarkStart w:id="71" w:name="_3ep43zb"/>
      <w:bookmarkStart w:id="72" w:name="_Toc531442290"/>
      <w:bookmarkEnd w:id="71"/>
      <w:r>
        <w:rPr>
          <w:rFonts w:eastAsia="Times"/>
        </w:rPr>
        <w:t>3.8.1</w:t>
      </w:r>
      <w:bookmarkEnd w:id="72"/>
      <w:r>
        <w:rPr>
          <w:rFonts w:eastAsia="Times"/>
        </w:rPr>
        <w:t xml:space="preserve"> </w:t>
      </w:r>
    </w:p>
    <w:p w14:paraId="1AED4913" w14:textId="77777777" w:rsidR="00D96585" w:rsidRDefault="00D96585" w:rsidP="00D96585">
      <w:pPr>
        <w:rPr>
          <w:iCs/>
          <w:color w:val="000000"/>
          <w:sz w:val="26"/>
          <w:szCs w:val="26"/>
        </w:rPr>
      </w:pPr>
      <w:r>
        <w:rPr>
          <w:iCs/>
          <w:color w:val="000000"/>
          <w:sz w:val="26"/>
          <w:szCs w:val="26"/>
        </w:rPr>
        <w:t>The system shall be programmed so it runs smoothly with a camera-based license recognition system.</w:t>
      </w:r>
    </w:p>
    <w:p w14:paraId="1C191D72" w14:textId="77777777" w:rsidR="00D96585" w:rsidRDefault="00D96585" w:rsidP="00D96585">
      <w:pPr>
        <w:pStyle w:val="Heading3"/>
        <w:rPr>
          <w:rFonts w:eastAsia="Times"/>
        </w:rPr>
      </w:pPr>
      <w:bookmarkStart w:id="73" w:name="_Toc531442291"/>
      <w:r>
        <w:rPr>
          <w:rFonts w:eastAsia="Times"/>
        </w:rPr>
        <w:t>3.8.2</w:t>
      </w:r>
      <w:bookmarkEnd w:id="73"/>
      <w:r>
        <w:rPr>
          <w:rFonts w:eastAsia="Times"/>
        </w:rPr>
        <w:t xml:space="preserve"> </w:t>
      </w:r>
    </w:p>
    <w:p w14:paraId="0A8B5318" w14:textId="77777777" w:rsidR="00D96585" w:rsidRDefault="00D96585" w:rsidP="00D96585">
      <w:pPr>
        <w:rPr>
          <w:iCs/>
          <w:color w:val="000000"/>
          <w:sz w:val="26"/>
          <w:szCs w:val="26"/>
        </w:rPr>
      </w:pPr>
      <w:r>
        <w:rPr>
          <w:iCs/>
          <w:color w:val="000000"/>
          <w:sz w:val="26"/>
          <w:szCs w:val="26"/>
        </w:rPr>
        <w:t>The company website shall be developed by using modern programming language.</w:t>
      </w:r>
    </w:p>
    <w:p w14:paraId="1DFF676F" w14:textId="77777777" w:rsidR="00D96585" w:rsidRDefault="00D96585" w:rsidP="00D96585">
      <w:pPr>
        <w:pStyle w:val="Heading3"/>
        <w:rPr>
          <w:rFonts w:eastAsia="Times"/>
        </w:rPr>
      </w:pPr>
      <w:bookmarkStart w:id="74" w:name="_Toc531442292"/>
      <w:r>
        <w:rPr>
          <w:rFonts w:eastAsia="Times"/>
        </w:rPr>
        <w:t>3.8.3</w:t>
      </w:r>
      <w:bookmarkEnd w:id="74"/>
      <w:r>
        <w:rPr>
          <w:rFonts w:eastAsia="Times"/>
        </w:rPr>
        <w:t xml:space="preserve"> </w:t>
      </w:r>
    </w:p>
    <w:p w14:paraId="6A2FCB23" w14:textId="77777777" w:rsidR="00D96585" w:rsidRDefault="00D96585" w:rsidP="00D96585">
      <w:pPr>
        <w:rPr>
          <w:iCs/>
          <w:color w:val="000000"/>
          <w:sz w:val="26"/>
          <w:szCs w:val="26"/>
        </w:rPr>
      </w:pPr>
      <w:r>
        <w:rPr>
          <w:iCs/>
          <w:color w:val="000000"/>
          <w:sz w:val="26"/>
          <w:szCs w:val="26"/>
        </w:rPr>
        <w:t>The system shall be programmed so it runs smoothly with a license-plate reader system.</w:t>
      </w:r>
    </w:p>
    <w:p w14:paraId="4690F84C" w14:textId="77777777" w:rsidR="00D96585" w:rsidRDefault="00D96585" w:rsidP="00D96585">
      <w:pPr>
        <w:pStyle w:val="Heading3"/>
        <w:rPr>
          <w:rFonts w:eastAsia="Times"/>
        </w:rPr>
      </w:pPr>
      <w:bookmarkStart w:id="75" w:name="_Toc531442293"/>
      <w:r>
        <w:rPr>
          <w:rFonts w:eastAsia="Times"/>
        </w:rPr>
        <w:t>3.8.4</w:t>
      </w:r>
      <w:bookmarkEnd w:id="75"/>
      <w:r>
        <w:rPr>
          <w:rFonts w:eastAsia="Times"/>
        </w:rPr>
        <w:t xml:space="preserve"> </w:t>
      </w:r>
    </w:p>
    <w:p w14:paraId="42925BBE" w14:textId="77777777" w:rsidR="00D96585" w:rsidRDefault="00D96585" w:rsidP="00D96585">
      <w:pPr>
        <w:rPr>
          <w:iCs/>
          <w:color w:val="000000"/>
          <w:sz w:val="26"/>
          <w:szCs w:val="26"/>
        </w:rPr>
      </w:pPr>
      <w:r>
        <w:rPr>
          <w:iCs/>
          <w:color w:val="000000"/>
          <w:sz w:val="26"/>
          <w:szCs w:val="26"/>
        </w:rPr>
        <w:t>The database shall be developed by experience developers.</w:t>
      </w:r>
    </w:p>
    <w:p w14:paraId="03D66397" w14:textId="77777777" w:rsidR="00D96585" w:rsidRDefault="00D96585" w:rsidP="00D96585">
      <w:pPr>
        <w:pStyle w:val="Heading3"/>
        <w:rPr>
          <w:rFonts w:eastAsia="Times"/>
        </w:rPr>
      </w:pPr>
      <w:bookmarkStart w:id="76" w:name="_Toc531442294"/>
      <w:r>
        <w:rPr>
          <w:rFonts w:eastAsia="Times"/>
        </w:rPr>
        <w:t>3.8.5</w:t>
      </w:r>
      <w:bookmarkEnd w:id="76"/>
      <w:r>
        <w:rPr>
          <w:rFonts w:eastAsia="Times"/>
        </w:rPr>
        <w:t xml:space="preserve"> </w:t>
      </w:r>
    </w:p>
    <w:p w14:paraId="52B749FB" w14:textId="77777777" w:rsidR="00D96585" w:rsidRDefault="00D96585" w:rsidP="00D96585">
      <w:pPr>
        <w:rPr>
          <w:iCs/>
          <w:color w:val="000000"/>
          <w:sz w:val="26"/>
          <w:szCs w:val="26"/>
        </w:rPr>
      </w:pPr>
      <w:r>
        <w:rPr>
          <w:iCs/>
          <w:color w:val="000000"/>
          <w:sz w:val="26"/>
          <w:szCs w:val="26"/>
        </w:rPr>
        <w:t>A digital display shall be installed on the ground floor.</w:t>
      </w:r>
    </w:p>
    <w:p w14:paraId="5C9E0FE1" w14:textId="77777777" w:rsidR="00D96585" w:rsidRDefault="00D96585" w:rsidP="00D96585">
      <w:pPr>
        <w:pStyle w:val="Heading3"/>
        <w:rPr>
          <w:rFonts w:eastAsia="Times"/>
        </w:rPr>
      </w:pPr>
      <w:bookmarkStart w:id="77" w:name="_Toc531442295"/>
      <w:r>
        <w:rPr>
          <w:rFonts w:eastAsia="Times"/>
        </w:rPr>
        <w:t>3.8.6</w:t>
      </w:r>
      <w:bookmarkEnd w:id="77"/>
      <w:r>
        <w:rPr>
          <w:rFonts w:eastAsia="Times"/>
        </w:rPr>
        <w:t xml:space="preserve"> </w:t>
      </w:r>
    </w:p>
    <w:p w14:paraId="36D40195" w14:textId="77777777" w:rsidR="00D96585" w:rsidRDefault="00D96585" w:rsidP="00D96585">
      <w:pPr>
        <w:rPr>
          <w:rFonts w:hint="cs"/>
          <w:iCs/>
          <w:color w:val="000000"/>
          <w:sz w:val="26"/>
          <w:szCs w:val="26"/>
          <w:rtl/>
        </w:rPr>
      </w:pPr>
      <w:r>
        <w:rPr>
          <w:iCs/>
          <w:color w:val="000000"/>
          <w:sz w:val="26"/>
          <w:szCs w:val="26"/>
        </w:rPr>
        <w:t>The system shall give a priority to People with special needs to make a reservation.</w:t>
      </w:r>
    </w:p>
    <w:p w14:paraId="7E4D789B" w14:textId="77777777" w:rsidR="00D96585" w:rsidRDefault="00D96585" w:rsidP="00D96585">
      <w:pPr>
        <w:pStyle w:val="Heading2"/>
        <w:rPr>
          <w:rFonts w:eastAsia="Times"/>
        </w:rPr>
      </w:pPr>
      <w:bookmarkStart w:id="78" w:name="_Toc531442296"/>
      <w:r>
        <w:rPr>
          <w:rFonts w:eastAsia="Times"/>
        </w:rPr>
        <w:t>3.10 Other Requirements</w:t>
      </w:r>
      <w:bookmarkEnd w:id="78"/>
    </w:p>
    <w:p w14:paraId="7D18DD72" w14:textId="77777777" w:rsidR="00D96585" w:rsidRDefault="00D96585" w:rsidP="00D96585">
      <w:bookmarkStart w:id="79" w:name="_184mhaj"/>
      <w:bookmarkEnd w:id="79"/>
      <w:r>
        <w:t>The system shall be available in Arabic and English.</w:t>
      </w:r>
      <w:bookmarkStart w:id="80" w:name="_1664s55"/>
      <w:bookmarkEnd w:id="80"/>
    </w:p>
    <w:p w14:paraId="3DF46A75" w14:textId="77777777" w:rsidR="00D96585" w:rsidRDefault="00D96585" w:rsidP="00D96585">
      <w:pPr>
        <w:pStyle w:val="Heading1"/>
        <w:rPr>
          <w:rFonts w:eastAsia="Times"/>
        </w:rPr>
      </w:pPr>
      <w:bookmarkStart w:id="81" w:name="_Toc531442297"/>
      <w:r>
        <w:rPr>
          <w:rFonts w:eastAsia="Times"/>
        </w:rPr>
        <w:lastRenderedPageBreak/>
        <w:t>4. Analysis Models</w:t>
      </w:r>
      <w:bookmarkEnd w:id="81"/>
    </w:p>
    <w:p w14:paraId="64A4D0B6" w14:textId="77777777" w:rsidR="00D96585" w:rsidRDefault="00D96585" w:rsidP="00D96585">
      <w:pPr>
        <w:pStyle w:val="Heading2"/>
        <w:rPr>
          <w:rFonts w:eastAsia="Times"/>
        </w:rPr>
      </w:pPr>
      <w:bookmarkStart w:id="82" w:name="_279ka65"/>
      <w:bookmarkStart w:id="83" w:name="_Toc531442298"/>
      <w:bookmarkEnd w:id="82"/>
      <w:r>
        <w:rPr>
          <w:rFonts w:eastAsia="Times"/>
        </w:rPr>
        <w:t>4.1 Sequence Diagrams</w:t>
      </w:r>
      <w:bookmarkEnd w:id="83"/>
    </w:p>
    <w:p w14:paraId="21E7B787" w14:textId="77777777" w:rsidR="00D96585" w:rsidRDefault="00D96585" w:rsidP="00D96585">
      <w:pPr>
        <w:pStyle w:val="Heading3"/>
        <w:rPr>
          <w:rFonts w:eastAsia="Times"/>
        </w:rPr>
      </w:pPr>
      <w:bookmarkStart w:id="84" w:name="_Toc531442299"/>
      <w:r>
        <w:rPr>
          <w:rFonts w:eastAsia="Times"/>
        </w:rPr>
        <w:t>4.1.1 Set Prices for Different Services</w:t>
      </w:r>
      <w:bookmarkEnd w:id="84"/>
    </w:p>
    <w:p w14:paraId="51786E9D" w14:textId="29EC792B" w:rsidR="00D96585" w:rsidRDefault="00D96585" w:rsidP="00D96585">
      <w:pPr>
        <w:jc w:val="center"/>
      </w:pPr>
      <w:r>
        <w:rPr>
          <w:noProof/>
        </w:rPr>
        <w:drawing>
          <wp:inline distT="0" distB="0" distL="0" distR="0" wp14:anchorId="1E3A45F1" wp14:editId="72E72E69">
            <wp:extent cx="5943600" cy="586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5867400"/>
                    </a:xfrm>
                    <a:prstGeom prst="rect">
                      <a:avLst/>
                    </a:prstGeom>
                    <a:noFill/>
                    <a:ln>
                      <a:noFill/>
                    </a:ln>
                  </pic:spPr>
                </pic:pic>
              </a:graphicData>
            </a:graphic>
          </wp:inline>
        </w:drawing>
      </w:r>
    </w:p>
    <w:p w14:paraId="14385C32" w14:textId="77777777" w:rsidR="00D96585" w:rsidRDefault="00D96585" w:rsidP="00D96585">
      <w:pPr>
        <w:pStyle w:val="Heading3"/>
        <w:rPr>
          <w:rFonts w:eastAsia="Times"/>
        </w:rPr>
      </w:pPr>
      <w:bookmarkStart w:id="85" w:name="_Toc531442300"/>
      <w:r>
        <w:rPr>
          <w:rFonts w:eastAsia="Times"/>
        </w:rPr>
        <w:lastRenderedPageBreak/>
        <w:t>4.1.2 Make reservation</w:t>
      </w:r>
      <w:bookmarkEnd w:id="85"/>
    </w:p>
    <w:p w14:paraId="5135B7DD" w14:textId="179682CC" w:rsidR="00D96585" w:rsidRDefault="00D96585" w:rsidP="00D96585">
      <w:pPr>
        <w:jc w:val="center"/>
        <w:rPr>
          <w:rFonts w:hint="cs"/>
          <w:rtl/>
        </w:rPr>
      </w:pPr>
      <w:r>
        <w:rPr>
          <w:noProof/>
        </w:rPr>
        <w:drawing>
          <wp:inline distT="0" distB="0" distL="0" distR="0" wp14:anchorId="3C9A022C" wp14:editId="3FC8DB6C">
            <wp:extent cx="5943600" cy="544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14DB80FD" w14:textId="77777777" w:rsidR="00D96585" w:rsidRDefault="00D96585" w:rsidP="00D96585">
      <w:pPr>
        <w:pStyle w:val="Heading3"/>
        <w:rPr>
          <w:rFonts w:eastAsia="Times"/>
        </w:rPr>
      </w:pPr>
      <w:bookmarkStart w:id="86" w:name="_Toc531442301"/>
      <w:r>
        <w:rPr>
          <w:rFonts w:eastAsia="Times"/>
        </w:rPr>
        <w:lastRenderedPageBreak/>
        <w:t>4.1.3 Modify Reservation</w:t>
      </w:r>
      <w:bookmarkEnd w:id="86"/>
    </w:p>
    <w:p w14:paraId="43F02C5F" w14:textId="66F190C8" w:rsidR="00D96585" w:rsidRDefault="00D96585" w:rsidP="00D96585">
      <w:pPr>
        <w:jc w:val="center"/>
        <w:rPr>
          <w:rFonts w:hint="cs"/>
          <w:rtl/>
        </w:rPr>
      </w:pPr>
      <w:r>
        <w:rPr>
          <w:noProof/>
        </w:rPr>
        <w:drawing>
          <wp:inline distT="0" distB="0" distL="0" distR="0" wp14:anchorId="7B5220BB" wp14:editId="3B632E3C">
            <wp:extent cx="5920740" cy="3924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20740" cy="3924300"/>
                    </a:xfrm>
                    <a:prstGeom prst="rect">
                      <a:avLst/>
                    </a:prstGeom>
                    <a:noFill/>
                    <a:ln>
                      <a:noFill/>
                    </a:ln>
                  </pic:spPr>
                </pic:pic>
              </a:graphicData>
            </a:graphic>
          </wp:inline>
        </w:drawing>
      </w:r>
    </w:p>
    <w:p w14:paraId="6FE316C5" w14:textId="77777777" w:rsidR="00D96585" w:rsidRDefault="00D96585" w:rsidP="00D96585">
      <w:pPr>
        <w:pStyle w:val="Heading3"/>
        <w:rPr>
          <w:rFonts w:eastAsia="Times"/>
        </w:rPr>
      </w:pPr>
      <w:bookmarkStart w:id="87" w:name="_Toc531442302"/>
      <w:r>
        <w:rPr>
          <w:rFonts w:eastAsia="Times"/>
        </w:rPr>
        <w:lastRenderedPageBreak/>
        <w:t>4.1.4 Create Account</w:t>
      </w:r>
      <w:bookmarkEnd w:id="87"/>
    </w:p>
    <w:p w14:paraId="75ED70BC" w14:textId="55B2782D" w:rsidR="00D96585" w:rsidRDefault="00D96585" w:rsidP="00D96585">
      <w:pPr>
        <w:jc w:val="center"/>
        <w:rPr>
          <w:rFonts w:hint="cs"/>
          <w:rtl/>
        </w:rPr>
      </w:pPr>
      <w:r>
        <w:rPr>
          <w:noProof/>
        </w:rPr>
        <w:drawing>
          <wp:inline distT="0" distB="0" distL="0" distR="0" wp14:anchorId="18BEA278" wp14:editId="37F1E387">
            <wp:extent cx="5890260" cy="4434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90260" cy="4434840"/>
                    </a:xfrm>
                    <a:prstGeom prst="rect">
                      <a:avLst/>
                    </a:prstGeom>
                    <a:noFill/>
                    <a:ln>
                      <a:noFill/>
                    </a:ln>
                  </pic:spPr>
                </pic:pic>
              </a:graphicData>
            </a:graphic>
          </wp:inline>
        </w:drawing>
      </w:r>
    </w:p>
    <w:p w14:paraId="310ACF2A" w14:textId="77777777" w:rsidR="00D96585" w:rsidRDefault="00D96585" w:rsidP="00D96585">
      <w:pPr>
        <w:pStyle w:val="Heading3"/>
        <w:rPr>
          <w:rFonts w:eastAsia="Times"/>
        </w:rPr>
      </w:pPr>
      <w:bookmarkStart w:id="88" w:name="_Toc531442303"/>
      <w:r>
        <w:rPr>
          <w:rFonts w:eastAsia="Times"/>
        </w:rPr>
        <w:lastRenderedPageBreak/>
        <w:t>4.1.5 View Statistical Charts</w:t>
      </w:r>
      <w:bookmarkEnd w:id="88"/>
    </w:p>
    <w:p w14:paraId="06BA4345" w14:textId="25672622" w:rsidR="00D96585" w:rsidRDefault="00D96585" w:rsidP="00D96585">
      <w:pPr>
        <w:jc w:val="center"/>
        <w:rPr>
          <w:rFonts w:hint="cs"/>
          <w:rtl/>
        </w:rPr>
      </w:pPr>
      <w:r>
        <w:rPr>
          <w:noProof/>
          <w:lang w:val="ar-SA"/>
        </w:rPr>
        <w:drawing>
          <wp:inline distT="0" distB="0" distL="0" distR="0" wp14:anchorId="646B84DF" wp14:editId="482097AA">
            <wp:extent cx="5638800" cy="399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38800" cy="3992880"/>
                    </a:xfrm>
                    <a:prstGeom prst="rect">
                      <a:avLst/>
                    </a:prstGeom>
                    <a:noFill/>
                    <a:ln>
                      <a:noFill/>
                    </a:ln>
                  </pic:spPr>
                </pic:pic>
              </a:graphicData>
            </a:graphic>
          </wp:inline>
        </w:drawing>
      </w:r>
    </w:p>
    <w:p w14:paraId="32B36CB5" w14:textId="77777777" w:rsidR="00D96585" w:rsidRDefault="00D96585" w:rsidP="00D96585">
      <w:pPr>
        <w:rPr>
          <w:rFonts w:hint="cs"/>
          <w:rtl/>
        </w:rPr>
      </w:pPr>
    </w:p>
    <w:p w14:paraId="285E2FE6" w14:textId="77777777" w:rsidR="00D96585" w:rsidRDefault="00D96585" w:rsidP="00D96585">
      <w:pPr>
        <w:pStyle w:val="Heading2"/>
        <w:rPr>
          <w:rFonts w:eastAsia="Times"/>
        </w:rPr>
      </w:pPr>
      <w:bookmarkStart w:id="89" w:name="_Toc531442304"/>
      <w:r>
        <w:rPr>
          <w:rFonts w:eastAsia="Times"/>
        </w:rPr>
        <w:lastRenderedPageBreak/>
        <w:t>4.3 Activity Diagram</w:t>
      </w:r>
      <w:bookmarkStart w:id="90" w:name="_1ljsd9k"/>
      <w:bookmarkEnd w:id="89"/>
      <w:bookmarkEnd w:id="90"/>
    </w:p>
    <w:p w14:paraId="406063B8" w14:textId="77777777" w:rsidR="00D96585" w:rsidRDefault="00D96585" w:rsidP="00D96585">
      <w:pPr>
        <w:pStyle w:val="Heading3"/>
        <w:rPr>
          <w:rFonts w:eastAsia="Times"/>
        </w:rPr>
      </w:pPr>
      <w:bookmarkStart w:id="91" w:name="_Toc531442305"/>
      <w:r>
        <w:rPr>
          <w:rFonts w:eastAsia="Times"/>
        </w:rPr>
        <w:t>4.3.1 Set Prices for Different Services</w:t>
      </w:r>
      <w:bookmarkEnd w:id="91"/>
    </w:p>
    <w:p w14:paraId="4CDE6987" w14:textId="173995B2" w:rsidR="00D96585" w:rsidRDefault="00D96585" w:rsidP="00D96585">
      <w:pPr>
        <w:jc w:val="center"/>
      </w:pPr>
      <w:r>
        <w:rPr>
          <w:noProof/>
        </w:rPr>
        <w:drawing>
          <wp:inline distT="0" distB="0" distL="0" distR="0" wp14:anchorId="0BD55075" wp14:editId="604A2350">
            <wp:extent cx="3962400" cy="769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62400" cy="7696200"/>
                    </a:xfrm>
                    <a:prstGeom prst="rect">
                      <a:avLst/>
                    </a:prstGeom>
                    <a:noFill/>
                    <a:ln>
                      <a:noFill/>
                    </a:ln>
                  </pic:spPr>
                </pic:pic>
              </a:graphicData>
            </a:graphic>
          </wp:inline>
        </w:drawing>
      </w:r>
    </w:p>
    <w:p w14:paraId="0B83382A" w14:textId="77777777" w:rsidR="00D96585" w:rsidRDefault="00D96585" w:rsidP="00D96585">
      <w:pPr>
        <w:pStyle w:val="Heading3"/>
        <w:rPr>
          <w:rFonts w:eastAsia="Times"/>
        </w:rPr>
      </w:pPr>
      <w:bookmarkStart w:id="92" w:name="_Toc531442306"/>
      <w:r>
        <w:rPr>
          <w:rFonts w:eastAsia="Times"/>
        </w:rPr>
        <w:lastRenderedPageBreak/>
        <w:t>4.3.2 Make reservation</w:t>
      </w:r>
      <w:bookmarkEnd w:id="92"/>
    </w:p>
    <w:p w14:paraId="440E47BF" w14:textId="05D930EC" w:rsidR="00D96585" w:rsidRDefault="00D96585" w:rsidP="00D96585">
      <w:pPr>
        <w:jc w:val="center"/>
        <w:rPr>
          <w:rFonts w:hint="cs"/>
          <w:rtl/>
        </w:rPr>
      </w:pPr>
      <w:r>
        <w:rPr>
          <w:noProof/>
        </w:rPr>
        <w:drawing>
          <wp:inline distT="0" distB="0" distL="0" distR="0" wp14:anchorId="117C4C22" wp14:editId="22C1F4CD">
            <wp:extent cx="5943600" cy="7978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7978140"/>
                    </a:xfrm>
                    <a:prstGeom prst="rect">
                      <a:avLst/>
                    </a:prstGeom>
                    <a:noFill/>
                    <a:ln>
                      <a:noFill/>
                    </a:ln>
                  </pic:spPr>
                </pic:pic>
              </a:graphicData>
            </a:graphic>
          </wp:inline>
        </w:drawing>
      </w:r>
    </w:p>
    <w:p w14:paraId="72E355D5" w14:textId="77777777" w:rsidR="00D96585" w:rsidRDefault="00D96585" w:rsidP="00D96585">
      <w:pPr>
        <w:pStyle w:val="Heading3"/>
        <w:rPr>
          <w:rFonts w:eastAsia="Times"/>
        </w:rPr>
      </w:pPr>
      <w:bookmarkStart w:id="93" w:name="_Toc531442307"/>
      <w:r>
        <w:rPr>
          <w:rFonts w:eastAsia="Times"/>
        </w:rPr>
        <w:lastRenderedPageBreak/>
        <w:t>4.3.3 Modify Reservation</w:t>
      </w:r>
      <w:bookmarkEnd w:id="93"/>
    </w:p>
    <w:p w14:paraId="1660B85A" w14:textId="40913D14" w:rsidR="00D96585" w:rsidRDefault="00D96585" w:rsidP="00D96585">
      <w:pPr>
        <w:jc w:val="center"/>
        <w:rPr>
          <w:rFonts w:hint="cs"/>
          <w:rtl/>
        </w:rPr>
      </w:pPr>
      <w:r>
        <w:rPr>
          <w:noProof/>
        </w:rPr>
        <w:drawing>
          <wp:inline distT="0" distB="0" distL="0" distR="0" wp14:anchorId="68816D98" wp14:editId="584DED30">
            <wp:extent cx="5212080" cy="7627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2080" cy="7627620"/>
                    </a:xfrm>
                    <a:prstGeom prst="rect">
                      <a:avLst/>
                    </a:prstGeom>
                    <a:noFill/>
                    <a:ln>
                      <a:noFill/>
                    </a:ln>
                  </pic:spPr>
                </pic:pic>
              </a:graphicData>
            </a:graphic>
          </wp:inline>
        </w:drawing>
      </w:r>
    </w:p>
    <w:p w14:paraId="178D24CC" w14:textId="77777777" w:rsidR="00D96585" w:rsidRDefault="00D96585" w:rsidP="00D96585">
      <w:pPr>
        <w:pStyle w:val="Heading3"/>
        <w:rPr>
          <w:rFonts w:eastAsia="Times"/>
        </w:rPr>
      </w:pPr>
      <w:bookmarkStart w:id="94" w:name="_Toc531442308"/>
      <w:r>
        <w:rPr>
          <w:rFonts w:eastAsia="Times"/>
        </w:rPr>
        <w:lastRenderedPageBreak/>
        <w:t>4.3.4 Create Account</w:t>
      </w:r>
      <w:bookmarkEnd w:id="94"/>
    </w:p>
    <w:p w14:paraId="1CC96042" w14:textId="3D693AC0" w:rsidR="00D96585" w:rsidRDefault="00D96585" w:rsidP="00D96585">
      <w:pPr>
        <w:jc w:val="center"/>
        <w:rPr>
          <w:rFonts w:hint="cs"/>
          <w:rtl/>
        </w:rPr>
      </w:pPr>
      <w:r>
        <w:rPr>
          <w:noProof/>
        </w:rPr>
        <w:drawing>
          <wp:inline distT="0" distB="0" distL="0" distR="0" wp14:anchorId="485657BB" wp14:editId="45F75AF5">
            <wp:extent cx="5905500" cy="5554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05500" cy="5554980"/>
                    </a:xfrm>
                    <a:prstGeom prst="rect">
                      <a:avLst/>
                    </a:prstGeom>
                    <a:noFill/>
                    <a:ln>
                      <a:noFill/>
                    </a:ln>
                  </pic:spPr>
                </pic:pic>
              </a:graphicData>
            </a:graphic>
          </wp:inline>
        </w:drawing>
      </w:r>
    </w:p>
    <w:p w14:paraId="747E75A7" w14:textId="77777777" w:rsidR="00D96585" w:rsidRDefault="00D96585" w:rsidP="00D96585"/>
    <w:p w14:paraId="327471EB" w14:textId="77777777" w:rsidR="00D96585" w:rsidRDefault="00D96585" w:rsidP="00D96585"/>
    <w:p w14:paraId="38430DBA" w14:textId="77777777" w:rsidR="00D96585" w:rsidRDefault="00D96585" w:rsidP="00D96585"/>
    <w:p w14:paraId="7F726BBD" w14:textId="77777777" w:rsidR="00D96585" w:rsidRDefault="00D96585" w:rsidP="00D96585"/>
    <w:p w14:paraId="639C2353" w14:textId="77777777" w:rsidR="00D96585" w:rsidRDefault="00D96585" w:rsidP="00D96585"/>
    <w:p w14:paraId="7804161E" w14:textId="77777777" w:rsidR="00D96585" w:rsidRDefault="00D96585" w:rsidP="00D96585"/>
    <w:p w14:paraId="4FD17D7A" w14:textId="77777777" w:rsidR="00D96585" w:rsidRDefault="00D96585" w:rsidP="00D96585"/>
    <w:p w14:paraId="32C77F79" w14:textId="77777777" w:rsidR="00D96585" w:rsidRDefault="00D96585" w:rsidP="00D96585"/>
    <w:p w14:paraId="2A7209BE" w14:textId="77777777" w:rsidR="00D96585" w:rsidRDefault="00D96585" w:rsidP="00D96585"/>
    <w:p w14:paraId="73EC8E1E" w14:textId="77777777" w:rsidR="00D96585" w:rsidRDefault="00D96585" w:rsidP="00D96585"/>
    <w:p w14:paraId="55151BC5" w14:textId="77777777" w:rsidR="00D96585" w:rsidRDefault="00D96585" w:rsidP="00D96585"/>
    <w:p w14:paraId="25D72C9C" w14:textId="77777777" w:rsidR="00D96585" w:rsidRDefault="00D96585" w:rsidP="00D96585"/>
    <w:p w14:paraId="4AD7208E" w14:textId="77777777" w:rsidR="00D96585" w:rsidRDefault="00D96585" w:rsidP="00D96585"/>
    <w:p w14:paraId="3A08D728" w14:textId="77777777" w:rsidR="00D96585" w:rsidRDefault="00D96585" w:rsidP="00D96585">
      <w:pPr>
        <w:pStyle w:val="Heading3"/>
        <w:rPr>
          <w:rFonts w:eastAsia="Times"/>
        </w:rPr>
      </w:pPr>
      <w:bookmarkStart w:id="95" w:name="_Toc531442309"/>
      <w:r>
        <w:rPr>
          <w:rFonts w:eastAsia="Times"/>
        </w:rPr>
        <w:lastRenderedPageBreak/>
        <w:t>4.3.5 View Statistical Charts</w:t>
      </w:r>
      <w:bookmarkEnd w:id="95"/>
    </w:p>
    <w:p w14:paraId="0032DEC5" w14:textId="77777777" w:rsidR="00D96585" w:rsidRDefault="00D96585" w:rsidP="00D96585">
      <w:pPr>
        <w:rPr>
          <w:rFonts w:hint="cs"/>
          <w:rtl/>
        </w:rPr>
      </w:pPr>
    </w:p>
    <w:p w14:paraId="3A98D8C0" w14:textId="54833A57" w:rsidR="00D96585" w:rsidRDefault="00D96585" w:rsidP="00D96585">
      <w:pPr>
        <w:jc w:val="center"/>
        <w:rPr>
          <w:rFonts w:hint="cs"/>
          <w:rtl/>
        </w:rPr>
      </w:pPr>
      <w:r>
        <w:rPr>
          <w:noProof/>
        </w:rPr>
        <w:drawing>
          <wp:inline distT="0" distB="0" distL="0" distR="0" wp14:anchorId="33706FE9" wp14:editId="7CD6B8FA">
            <wp:extent cx="492252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22520" cy="5410200"/>
                    </a:xfrm>
                    <a:prstGeom prst="rect">
                      <a:avLst/>
                    </a:prstGeom>
                    <a:noFill/>
                    <a:ln>
                      <a:noFill/>
                    </a:ln>
                  </pic:spPr>
                </pic:pic>
              </a:graphicData>
            </a:graphic>
          </wp:inline>
        </w:drawing>
      </w:r>
    </w:p>
    <w:p w14:paraId="14C00589" w14:textId="77777777" w:rsidR="00D96585" w:rsidRDefault="00D96585" w:rsidP="00D96585">
      <w:pPr>
        <w:pStyle w:val="Heading2"/>
        <w:rPr>
          <w:rFonts w:eastAsia="Times"/>
        </w:rPr>
      </w:pPr>
    </w:p>
    <w:p w14:paraId="67DA7A4D" w14:textId="77777777" w:rsidR="00E947C7" w:rsidRDefault="00D96585">
      <w:bookmarkStart w:id="96" w:name="_GoBack"/>
      <w:bookmarkEnd w:id="96"/>
    </w:p>
    <w:sectPr w:rsidR="00E94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F70"/>
    <w:multiLevelType w:val="hybridMultilevel"/>
    <w:tmpl w:val="0D584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F5094C"/>
    <w:multiLevelType w:val="hybridMultilevel"/>
    <w:tmpl w:val="AC222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7973C08"/>
    <w:multiLevelType w:val="hybridMultilevel"/>
    <w:tmpl w:val="B1883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A84CD7"/>
    <w:multiLevelType w:val="hybridMultilevel"/>
    <w:tmpl w:val="56929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FE4756"/>
    <w:multiLevelType w:val="hybridMultilevel"/>
    <w:tmpl w:val="A4A28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D14C96"/>
    <w:multiLevelType w:val="hybridMultilevel"/>
    <w:tmpl w:val="5ACE2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22A5F15"/>
    <w:multiLevelType w:val="hybridMultilevel"/>
    <w:tmpl w:val="CB10A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411063"/>
    <w:multiLevelType w:val="hybridMultilevel"/>
    <w:tmpl w:val="5A18D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9E7BC9"/>
    <w:multiLevelType w:val="hybridMultilevel"/>
    <w:tmpl w:val="2004A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0B83D33"/>
    <w:multiLevelType w:val="hybridMultilevel"/>
    <w:tmpl w:val="FD820C8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0" w15:restartNumberingAfterBreak="0">
    <w:nsid w:val="3DED768C"/>
    <w:multiLevelType w:val="hybridMultilevel"/>
    <w:tmpl w:val="78003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28D4BAD"/>
    <w:multiLevelType w:val="hybridMultilevel"/>
    <w:tmpl w:val="C3A0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F6603B9"/>
    <w:multiLevelType w:val="hybridMultilevel"/>
    <w:tmpl w:val="DAF6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2842E3B"/>
    <w:multiLevelType w:val="hybridMultilevel"/>
    <w:tmpl w:val="90685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3CD68DA"/>
    <w:multiLevelType w:val="hybridMultilevel"/>
    <w:tmpl w:val="4E14D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66911DB"/>
    <w:multiLevelType w:val="hybridMultilevel"/>
    <w:tmpl w:val="5C0CB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7C66C65"/>
    <w:multiLevelType w:val="hybridMultilevel"/>
    <w:tmpl w:val="43462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F270D13"/>
    <w:multiLevelType w:val="hybridMultilevel"/>
    <w:tmpl w:val="6490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23539B4"/>
    <w:multiLevelType w:val="hybridMultilevel"/>
    <w:tmpl w:val="F738A4AC"/>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start w:val="1"/>
      <w:numFmt w:val="bullet"/>
      <w:lvlText w:val="o"/>
      <w:lvlJc w:val="left"/>
      <w:pPr>
        <w:ind w:left="3667" w:hanging="360"/>
      </w:pPr>
      <w:rPr>
        <w:rFonts w:ascii="Courier New" w:hAnsi="Courier New" w:cs="Courier New" w:hint="default"/>
      </w:rPr>
    </w:lvl>
    <w:lvl w:ilvl="5" w:tplc="04090005">
      <w:start w:val="1"/>
      <w:numFmt w:val="bullet"/>
      <w:lvlText w:val=""/>
      <w:lvlJc w:val="left"/>
      <w:pPr>
        <w:ind w:left="4387" w:hanging="360"/>
      </w:pPr>
      <w:rPr>
        <w:rFonts w:ascii="Wingdings" w:hAnsi="Wingdings" w:hint="default"/>
      </w:rPr>
    </w:lvl>
    <w:lvl w:ilvl="6" w:tplc="04090001">
      <w:start w:val="1"/>
      <w:numFmt w:val="bullet"/>
      <w:lvlText w:val=""/>
      <w:lvlJc w:val="left"/>
      <w:pPr>
        <w:ind w:left="5107" w:hanging="360"/>
      </w:pPr>
      <w:rPr>
        <w:rFonts w:ascii="Symbol" w:hAnsi="Symbol" w:hint="default"/>
      </w:rPr>
    </w:lvl>
    <w:lvl w:ilvl="7" w:tplc="04090003">
      <w:start w:val="1"/>
      <w:numFmt w:val="bullet"/>
      <w:lvlText w:val="o"/>
      <w:lvlJc w:val="left"/>
      <w:pPr>
        <w:ind w:left="5827" w:hanging="360"/>
      </w:pPr>
      <w:rPr>
        <w:rFonts w:ascii="Courier New" w:hAnsi="Courier New" w:cs="Courier New" w:hint="default"/>
      </w:rPr>
    </w:lvl>
    <w:lvl w:ilvl="8" w:tplc="04090005">
      <w:start w:val="1"/>
      <w:numFmt w:val="bullet"/>
      <w:lvlText w:val=""/>
      <w:lvlJc w:val="left"/>
      <w:pPr>
        <w:ind w:left="6547" w:hanging="360"/>
      </w:pPr>
      <w:rPr>
        <w:rFonts w:ascii="Wingdings" w:hAnsi="Wingdings" w:hint="default"/>
      </w:rPr>
    </w:lvl>
  </w:abstractNum>
  <w:abstractNum w:abstractNumId="19" w15:restartNumberingAfterBreak="0">
    <w:nsid w:val="7398687C"/>
    <w:multiLevelType w:val="hybridMultilevel"/>
    <w:tmpl w:val="3198D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BA7065"/>
    <w:multiLevelType w:val="hybridMultilevel"/>
    <w:tmpl w:val="4DF87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2D0D3E"/>
    <w:multiLevelType w:val="hybridMultilevel"/>
    <w:tmpl w:val="DBEEC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Override w:ilvl="1"/>
    <w:lvlOverride w:ilvl="2"/>
    <w:lvlOverride w:ilvl="3"/>
    <w:lvlOverride w:ilvl="4"/>
    <w:lvlOverride w:ilvl="5"/>
    <w:lvlOverride w:ilvl="6"/>
    <w:lvlOverride w:ilvl="7"/>
    <w:lvlOverride w:ilvl="8"/>
  </w:num>
  <w:num w:numId="3">
    <w:abstractNumId w:val="4"/>
  </w:num>
  <w:num w:numId="4">
    <w:abstractNumId w:val="4"/>
    <w:lvlOverride w:ilvl="0"/>
    <w:lvlOverride w:ilvl="1"/>
    <w:lvlOverride w:ilvl="2"/>
    <w:lvlOverride w:ilvl="3"/>
    <w:lvlOverride w:ilvl="4"/>
    <w:lvlOverride w:ilvl="5"/>
    <w:lvlOverride w:ilvl="6"/>
    <w:lvlOverride w:ilvl="7"/>
    <w:lvlOverride w:ilvl="8"/>
  </w:num>
  <w:num w:numId="5">
    <w:abstractNumId w:val="14"/>
  </w:num>
  <w:num w:numId="6">
    <w:abstractNumId w:val="14"/>
    <w:lvlOverride w:ilvl="0"/>
    <w:lvlOverride w:ilvl="1"/>
    <w:lvlOverride w:ilvl="2"/>
    <w:lvlOverride w:ilvl="3"/>
    <w:lvlOverride w:ilvl="4"/>
    <w:lvlOverride w:ilvl="5"/>
    <w:lvlOverride w:ilvl="6"/>
    <w:lvlOverride w:ilvl="7"/>
    <w:lvlOverride w:ilvl="8"/>
  </w:num>
  <w:num w:numId="7">
    <w:abstractNumId w:val="15"/>
  </w:num>
  <w:num w:numId="8">
    <w:abstractNumId w:val="15"/>
    <w:lvlOverride w:ilvl="0"/>
    <w:lvlOverride w:ilvl="1"/>
    <w:lvlOverride w:ilvl="2"/>
    <w:lvlOverride w:ilvl="3"/>
    <w:lvlOverride w:ilvl="4"/>
    <w:lvlOverride w:ilvl="5"/>
    <w:lvlOverride w:ilvl="6"/>
    <w:lvlOverride w:ilvl="7"/>
    <w:lvlOverride w:ilvl="8"/>
  </w:num>
  <w:num w:numId="9">
    <w:abstractNumId w:val="1"/>
  </w:num>
  <w:num w:numId="10">
    <w:abstractNumId w:val="1"/>
    <w:lvlOverride w:ilvl="0"/>
    <w:lvlOverride w:ilvl="1"/>
    <w:lvlOverride w:ilvl="2"/>
    <w:lvlOverride w:ilvl="3"/>
    <w:lvlOverride w:ilvl="4"/>
    <w:lvlOverride w:ilvl="5"/>
    <w:lvlOverride w:ilvl="6"/>
    <w:lvlOverride w:ilvl="7"/>
    <w:lvlOverride w:ilvl="8"/>
  </w:num>
  <w:num w:numId="11">
    <w:abstractNumId w:val="8"/>
  </w:num>
  <w:num w:numId="12">
    <w:abstractNumId w:val="8"/>
    <w:lvlOverride w:ilvl="0"/>
    <w:lvlOverride w:ilvl="1"/>
    <w:lvlOverride w:ilvl="2"/>
    <w:lvlOverride w:ilvl="3"/>
    <w:lvlOverride w:ilvl="4"/>
    <w:lvlOverride w:ilvl="5"/>
    <w:lvlOverride w:ilvl="6"/>
    <w:lvlOverride w:ilvl="7"/>
    <w:lvlOverride w:ilvl="8"/>
  </w:num>
  <w:num w:numId="13">
    <w:abstractNumId w:val="6"/>
  </w:num>
  <w:num w:numId="14">
    <w:abstractNumId w:val="6"/>
    <w:lvlOverride w:ilvl="0"/>
    <w:lvlOverride w:ilvl="1"/>
    <w:lvlOverride w:ilvl="2"/>
    <w:lvlOverride w:ilvl="3"/>
    <w:lvlOverride w:ilvl="4"/>
    <w:lvlOverride w:ilvl="5"/>
    <w:lvlOverride w:ilvl="6"/>
    <w:lvlOverride w:ilvl="7"/>
    <w:lvlOverride w:ilvl="8"/>
  </w:num>
  <w:num w:numId="15">
    <w:abstractNumId w:val="19"/>
  </w:num>
  <w:num w:numId="16">
    <w:abstractNumId w:val="19"/>
    <w:lvlOverride w:ilvl="0"/>
    <w:lvlOverride w:ilvl="1"/>
    <w:lvlOverride w:ilvl="2"/>
    <w:lvlOverride w:ilvl="3"/>
    <w:lvlOverride w:ilvl="4"/>
    <w:lvlOverride w:ilvl="5"/>
    <w:lvlOverride w:ilvl="6"/>
    <w:lvlOverride w:ilvl="7"/>
    <w:lvlOverride w:ilvl="8"/>
  </w:num>
  <w:num w:numId="17">
    <w:abstractNumId w:val="10"/>
  </w:num>
  <w:num w:numId="18">
    <w:abstractNumId w:val="10"/>
    <w:lvlOverride w:ilvl="0"/>
    <w:lvlOverride w:ilvl="1"/>
    <w:lvlOverride w:ilvl="2"/>
    <w:lvlOverride w:ilvl="3"/>
    <w:lvlOverride w:ilvl="4"/>
    <w:lvlOverride w:ilvl="5"/>
    <w:lvlOverride w:ilvl="6"/>
    <w:lvlOverride w:ilvl="7"/>
    <w:lvlOverride w:ilvl="8"/>
  </w:num>
  <w:num w:numId="19">
    <w:abstractNumId w:val="16"/>
  </w:num>
  <w:num w:numId="20">
    <w:abstractNumId w:val="16"/>
    <w:lvlOverride w:ilvl="0"/>
    <w:lvlOverride w:ilvl="1"/>
    <w:lvlOverride w:ilvl="2"/>
    <w:lvlOverride w:ilvl="3"/>
    <w:lvlOverride w:ilvl="4"/>
    <w:lvlOverride w:ilvl="5"/>
    <w:lvlOverride w:ilvl="6"/>
    <w:lvlOverride w:ilvl="7"/>
    <w:lvlOverride w:ilvl="8"/>
  </w:num>
  <w:num w:numId="21">
    <w:abstractNumId w:val="12"/>
  </w:num>
  <w:num w:numId="22">
    <w:abstractNumId w:val="12"/>
    <w:lvlOverride w:ilvl="0"/>
    <w:lvlOverride w:ilvl="1"/>
    <w:lvlOverride w:ilvl="2"/>
    <w:lvlOverride w:ilvl="3"/>
    <w:lvlOverride w:ilvl="4"/>
    <w:lvlOverride w:ilvl="5"/>
    <w:lvlOverride w:ilvl="6"/>
    <w:lvlOverride w:ilvl="7"/>
    <w:lvlOverride w:ilvl="8"/>
  </w:num>
  <w:num w:numId="23">
    <w:abstractNumId w:val="17"/>
  </w:num>
  <w:num w:numId="24">
    <w:abstractNumId w:val="17"/>
    <w:lvlOverride w:ilvl="0"/>
    <w:lvlOverride w:ilvl="1"/>
    <w:lvlOverride w:ilvl="2"/>
    <w:lvlOverride w:ilvl="3"/>
    <w:lvlOverride w:ilvl="4"/>
    <w:lvlOverride w:ilvl="5"/>
    <w:lvlOverride w:ilvl="6"/>
    <w:lvlOverride w:ilvl="7"/>
    <w:lvlOverride w:ilvl="8"/>
  </w:num>
  <w:num w:numId="25">
    <w:abstractNumId w:val="20"/>
  </w:num>
  <w:num w:numId="26">
    <w:abstractNumId w:val="20"/>
    <w:lvlOverride w:ilvl="0"/>
    <w:lvlOverride w:ilvl="1"/>
    <w:lvlOverride w:ilvl="2"/>
    <w:lvlOverride w:ilvl="3"/>
    <w:lvlOverride w:ilvl="4"/>
    <w:lvlOverride w:ilvl="5"/>
    <w:lvlOverride w:ilvl="6"/>
    <w:lvlOverride w:ilvl="7"/>
    <w:lvlOverride w:ilvl="8"/>
  </w:num>
  <w:num w:numId="27">
    <w:abstractNumId w:val="5"/>
  </w:num>
  <w:num w:numId="28">
    <w:abstractNumId w:val="5"/>
    <w:lvlOverride w:ilvl="0"/>
    <w:lvlOverride w:ilvl="1"/>
    <w:lvlOverride w:ilvl="2"/>
    <w:lvlOverride w:ilvl="3"/>
    <w:lvlOverride w:ilvl="4"/>
    <w:lvlOverride w:ilvl="5"/>
    <w:lvlOverride w:ilvl="6"/>
    <w:lvlOverride w:ilvl="7"/>
    <w:lvlOverride w:ilvl="8"/>
  </w:num>
  <w:num w:numId="29">
    <w:abstractNumId w:val="7"/>
  </w:num>
  <w:num w:numId="30">
    <w:abstractNumId w:val="7"/>
    <w:lvlOverride w:ilvl="0"/>
    <w:lvlOverride w:ilvl="1"/>
    <w:lvlOverride w:ilvl="2"/>
    <w:lvlOverride w:ilvl="3"/>
    <w:lvlOverride w:ilvl="4"/>
    <w:lvlOverride w:ilvl="5"/>
    <w:lvlOverride w:ilvl="6"/>
    <w:lvlOverride w:ilvl="7"/>
    <w:lvlOverride w:ilvl="8"/>
  </w:num>
  <w:num w:numId="31">
    <w:abstractNumId w:val="9"/>
  </w:num>
  <w:num w:numId="32">
    <w:abstractNumId w:val="9"/>
    <w:lvlOverride w:ilvl="0"/>
    <w:lvlOverride w:ilvl="1"/>
    <w:lvlOverride w:ilvl="2"/>
    <w:lvlOverride w:ilvl="3"/>
    <w:lvlOverride w:ilvl="4"/>
    <w:lvlOverride w:ilvl="5"/>
    <w:lvlOverride w:ilvl="6"/>
    <w:lvlOverride w:ilvl="7"/>
    <w:lvlOverride w:ilvl="8"/>
  </w:num>
  <w:num w:numId="33">
    <w:abstractNumId w:val="21"/>
  </w:num>
  <w:num w:numId="34">
    <w:abstractNumId w:val="21"/>
    <w:lvlOverride w:ilvl="0"/>
    <w:lvlOverride w:ilvl="1"/>
    <w:lvlOverride w:ilvl="2"/>
    <w:lvlOverride w:ilvl="3"/>
    <w:lvlOverride w:ilvl="4"/>
    <w:lvlOverride w:ilvl="5"/>
    <w:lvlOverride w:ilvl="6"/>
    <w:lvlOverride w:ilvl="7"/>
    <w:lvlOverride w:ilvl="8"/>
  </w:num>
  <w:num w:numId="35">
    <w:abstractNumId w:val="0"/>
  </w:num>
  <w:num w:numId="36">
    <w:abstractNumId w:val="0"/>
    <w:lvlOverride w:ilvl="0"/>
    <w:lvlOverride w:ilvl="1"/>
    <w:lvlOverride w:ilvl="2"/>
    <w:lvlOverride w:ilvl="3"/>
    <w:lvlOverride w:ilvl="4"/>
    <w:lvlOverride w:ilvl="5"/>
    <w:lvlOverride w:ilvl="6"/>
    <w:lvlOverride w:ilvl="7"/>
    <w:lvlOverride w:ilvl="8"/>
  </w:num>
  <w:num w:numId="37">
    <w:abstractNumId w:val="11"/>
  </w:num>
  <w:num w:numId="38">
    <w:abstractNumId w:val="11"/>
    <w:lvlOverride w:ilvl="0"/>
    <w:lvlOverride w:ilvl="1"/>
    <w:lvlOverride w:ilvl="2"/>
    <w:lvlOverride w:ilvl="3"/>
    <w:lvlOverride w:ilvl="4"/>
    <w:lvlOverride w:ilvl="5"/>
    <w:lvlOverride w:ilvl="6"/>
    <w:lvlOverride w:ilvl="7"/>
    <w:lvlOverride w:ilvl="8"/>
  </w:num>
  <w:num w:numId="39">
    <w:abstractNumId w:val="3"/>
  </w:num>
  <w:num w:numId="40">
    <w:abstractNumId w:val="3"/>
    <w:lvlOverride w:ilvl="0"/>
    <w:lvlOverride w:ilvl="1"/>
    <w:lvlOverride w:ilvl="2"/>
    <w:lvlOverride w:ilvl="3"/>
    <w:lvlOverride w:ilvl="4"/>
    <w:lvlOverride w:ilvl="5"/>
    <w:lvlOverride w:ilvl="6"/>
    <w:lvlOverride w:ilvl="7"/>
    <w:lvlOverride w:ilvl="8"/>
  </w:num>
  <w:num w:numId="41">
    <w:abstractNumId w:val="13"/>
  </w:num>
  <w:num w:numId="42">
    <w:abstractNumId w:val="13"/>
    <w:lvlOverride w:ilvl="0"/>
    <w:lvlOverride w:ilvl="1"/>
    <w:lvlOverride w:ilvl="2"/>
    <w:lvlOverride w:ilvl="3"/>
    <w:lvlOverride w:ilvl="4"/>
    <w:lvlOverride w:ilvl="5"/>
    <w:lvlOverride w:ilvl="6"/>
    <w:lvlOverride w:ilvl="7"/>
    <w:lvlOverride w:ilvl="8"/>
  </w:num>
  <w:num w:numId="43">
    <w:abstractNumId w:val="2"/>
  </w:num>
  <w:num w:numId="4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585"/>
    <w:rsid w:val="009C7BC3"/>
    <w:rsid w:val="00C511CF"/>
    <w:rsid w:val="00D965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CB70C"/>
  <w15:chartTrackingRefBased/>
  <w15:docId w15:val="{BBFF1B7A-9AF8-46DB-8EE5-89C1B372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6585"/>
    <w:pPr>
      <w:tabs>
        <w:tab w:val="left" w:pos="180"/>
        <w:tab w:val="left" w:pos="360"/>
        <w:tab w:val="left" w:pos="720"/>
      </w:tabs>
      <w:spacing w:after="0" w:line="240" w:lineRule="auto"/>
    </w:pPr>
    <w:rPr>
      <w:rFonts w:ascii="Times" w:eastAsia="Times" w:hAnsi="Times" w:cs="Times"/>
      <w:sz w:val="24"/>
      <w:szCs w:val="24"/>
    </w:rPr>
  </w:style>
  <w:style w:type="paragraph" w:styleId="Heading1">
    <w:name w:val="heading 1"/>
    <w:basedOn w:val="Normal"/>
    <w:next w:val="Normal"/>
    <w:link w:val="Heading1Char"/>
    <w:qFormat/>
    <w:rsid w:val="00D96585"/>
    <w:pPr>
      <w:keepNext/>
      <w:spacing w:before="240" w:after="120"/>
      <w:outlineLvl w:val="0"/>
    </w:pPr>
    <w:rPr>
      <w:rFonts w:eastAsia="Times New Roman"/>
      <w:b/>
      <w:sz w:val="32"/>
      <w:szCs w:val="32"/>
    </w:rPr>
  </w:style>
  <w:style w:type="paragraph" w:styleId="Heading2">
    <w:name w:val="heading 2"/>
    <w:basedOn w:val="Normal"/>
    <w:next w:val="Normal"/>
    <w:link w:val="Heading2Char"/>
    <w:semiHidden/>
    <w:unhideWhenUsed/>
    <w:qFormat/>
    <w:rsid w:val="00D96585"/>
    <w:pPr>
      <w:keepNext/>
      <w:spacing w:before="240" w:after="120"/>
      <w:outlineLvl w:val="1"/>
    </w:pPr>
    <w:rPr>
      <w:rFonts w:eastAsia="Times New Roman"/>
      <w:b/>
      <w:sz w:val="28"/>
      <w:szCs w:val="28"/>
    </w:rPr>
  </w:style>
  <w:style w:type="paragraph" w:styleId="Heading3">
    <w:name w:val="heading 3"/>
    <w:basedOn w:val="Normal"/>
    <w:next w:val="Normal"/>
    <w:link w:val="Heading3Char"/>
    <w:semiHidden/>
    <w:unhideWhenUsed/>
    <w:qFormat/>
    <w:rsid w:val="00D96585"/>
    <w:pPr>
      <w:keepNext/>
      <w:spacing w:before="120" w:after="60"/>
      <w:outlineLvl w:val="2"/>
    </w:pPr>
    <w:rPr>
      <w:rFonts w:eastAsia="Times New Roman"/>
      <w:b/>
    </w:rPr>
  </w:style>
  <w:style w:type="paragraph" w:styleId="Heading4">
    <w:name w:val="heading 4"/>
    <w:basedOn w:val="Normal"/>
    <w:next w:val="Normal"/>
    <w:link w:val="Heading4Char"/>
    <w:semiHidden/>
    <w:unhideWhenUsed/>
    <w:qFormat/>
    <w:rsid w:val="00D96585"/>
    <w:pPr>
      <w:keepNext/>
      <w:keepLines/>
      <w:spacing w:before="240" w:after="40"/>
      <w:outlineLvl w:val="3"/>
    </w:pPr>
    <w:rPr>
      <w:rFonts w:eastAsia="Times New Roman"/>
      <w:b/>
    </w:rPr>
  </w:style>
  <w:style w:type="paragraph" w:styleId="Heading5">
    <w:name w:val="heading 5"/>
    <w:basedOn w:val="Normal"/>
    <w:next w:val="Normal"/>
    <w:link w:val="Heading5Char"/>
    <w:semiHidden/>
    <w:unhideWhenUsed/>
    <w:qFormat/>
    <w:rsid w:val="00D96585"/>
    <w:pPr>
      <w:keepNext/>
      <w:keepLines/>
      <w:spacing w:before="220" w:after="40"/>
      <w:outlineLvl w:val="4"/>
    </w:pPr>
    <w:rPr>
      <w:rFonts w:eastAsia="Times New Roman"/>
      <w:b/>
      <w:sz w:val="22"/>
      <w:szCs w:val="22"/>
    </w:rPr>
  </w:style>
  <w:style w:type="paragraph" w:styleId="Heading6">
    <w:name w:val="heading 6"/>
    <w:basedOn w:val="Normal"/>
    <w:next w:val="Normal"/>
    <w:link w:val="Heading6Char"/>
    <w:semiHidden/>
    <w:unhideWhenUsed/>
    <w:qFormat/>
    <w:rsid w:val="00D96585"/>
    <w:pPr>
      <w:keepNext/>
      <w:keepLines/>
      <w:spacing w:before="200" w:after="40"/>
      <w:outlineLvl w:val="5"/>
    </w:pPr>
    <w:rPr>
      <w:rFonts w:eastAsia="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6585"/>
    <w:rPr>
      <w:rFonts w:ascii="Times" w:eastAsia="Times New Roman" w:hAnsi="Times" w:cs="Times"/>
      <w:b/>
      <w:sz w:val="32"/>
      <w:szCs w:val="32"/>
    </w:rPr>
  </w:style>
  <w:style w:type="character" w:customStyle="1" w:styleId="Heading2Char">
    <w:name w:val="Heading 2 Char"/>
    <w:basedOn w:val="DefaultParagraphFont"/>
    <w:link w:val="Heading2"/>
    <w:semiHidden/>
    <w:rsid w:val="00D96585"/>
    <w:rPr>
      <w:rFonts w:ascii="Times" w:eastAsia="Times New Roman" w:hAnsi="Times" w:cs="Times"/>
      <w:b/>
      <w:sz w:val="28"/>
      <w:szCs w:val="28"/>
    </w:rPr>
  </w:style>
  <w:style w:type="character" w:customStyle="1" w:styleId="Heading3Char">
    <w:name w:val="Heading 3 Char"/>
    <w:basedOn w:val="DefaultParagraphFont"/>
    <w:link w:val="Heading3"/>
    <w:semiHidden/>
    <w:rsid w:val="00D96585"/>
    <w:rPr>
      <w:rFonts w:ascii="Times" w:eastAsia="Times New Roman" w:hAnsi="Times" w:cs="Times"/>
      <w:b/>
      <w:sz w:val="24"/>
      <w:szCs w:val="24"/>
    </w:rPr>
  </w:style>
  <w:style w:type="character" w:customStyle="1" w:styleId="Heading4Char">
    <w:name w:val="Heading 4 Char"/>
    <w:basedOn w:val="DefaultParagraphFont"/>
    <w:link w:val="Heading4"/>
    <w:semiHidden/>
    <w:rsid w:val="00D96585"/>
    <w:rPr>
      <w:rFonts w:ascii="Times" w:eastAsia="Times New Roman" w:hAnsi="Times" w:cs="Times"/>
      <w:b/>
      <w:sz w:val="24"/>
      <w:szCs w:val="24"/>
    </w:rPr>
  </w:style>
  <w:style w:type="character" w:customStyle="1" w:styleId="Heading5Char">
    <w:name w:val="Heading 5 Char"/>
    <w:basedOn w:val="DefaultParagraphFont"/>
    <w:link w:val="Heading5"/>
    <w:semiHidden/>
    <w:rsid w:val="00D96585"/>
    <w:rPr>
      <w:rFonts w:ascii="Times" w:eastAsia="Times New Roman" w:hAnsi="Times" w:cs="Times"/>
      <w:b/>
    </w:rPr>
  </w:style>
  <w:style w:type="character" w:customStyle="1" w:styleId="Heading6Char">
    <w:name w:val="Heading 6 Char"/>
    <w:basedOn w:val="DefaultParagraphFont"/>
    <w:link w:val="Heading6"/>
    <w:semiHidden/>
    <w:rsid w:val="00D96585"/>
    <w:rPr>
      <w:rFonts w:ascii="Times" w:eastAsia="Times New Roman" w:hAnsi="Times" w:cs="Times"/>
      <w:b/>
      <w:sz w:val="20"/>
      <w:szCs w:val="20"/>
    </w:rPr>
  </w:style>
  <w:style w:type="character" w:styleId="Hyperlink">
    <w:name w:val="Hyperlink"/>
    <w:basedOn w:val="DefaultParagraphFont"/>
    <w:uiPriority w:val="99"/>
    <w:semiHidden/>
    <w:unhideWhenUsed/>
    <w:rsid w:val="00D96585"/>
    <w:rPr>
      <w:color w:val="0563C1" w:themeColor="hyperlink"/>
      <w:u w:val="single"/>
    </w:rPr>
  </w:style>
  <w:style w:type="character" w:styleId="FollowedHyperlink">
    <w:name w:val="FollowedHyperlink"/>
    <w:basedOn w:val="DefaultParagraphFont"/>
    <w:uiPriority w:val="99"/>
    <w:semiHidden/>
    <w:unhideWhenUsed/>
    <w:rsid w:val="00D96585"/>
    <w:rPr>
      <w:color w:val="954F72" w:themeColor="followedHyperlink"/>
      <w:u w:val="single"/>
    </w:rPr>
  </w:style>
  <w:style w:type="paragraph" w:customStyle="1" w:styleId="msonormal0">
    <w:name w:val="msonormal"/>
    <w:basedOn w:val="Normal"/>
    <w:rsid w:val="00D96585"/>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semiHidden/>
    <w:unhideWhenUsed/>
    <w:rsid w:val="00D96585"/>
    <w:pPr>
      <w:tabs>
        <w:tab w:val="clear" w:pos="180"/>
        <w:tab w:val="clear" w:pos="360"/>
        <w:tab w:val="clear" w:pos="720"/>
      </w:tabs>
      <w:spacing w:after="100"/>
    </w:pPr>
  </w:style>
  <w:style w:type="paragraph" w:styleId="TOC2">
    <w:name w:val="toc 2"/>
    <w:basedOn w:val="Normal"/>
    <w:next w:val="Normal"/>
    <w:autoRedefine/>
    <w:uiPriority w:val="39"/>
    <w:semiHidden/>
    <w:unhideWhenUsed/>
    <w:rsid w:val="00D96585"/>
    <w:pPr>
      <w:tabs>
        <w:tab w:val="clear" w:pos="180"/>
        <w:tab w:val="clear" w:pos="360"/>
        <w:tab w:val="clear" w:pos="720"/>
      </w:tabs>
      <w:spacing w:after="100"/>
      <w:ind w:left="240"/>
    </w:pPr>
  </w:style>
  <w:style w:type="paragraph" w:styleId="TOC3">
    <w:name w:val="toc 3"/>
    <w:basedOn w:val="Normal"/>
    <w:next w:val="Normal"/>
    <w:autoRedefine/>
    <w:uiPriority w:val="39"/>
    <w:semiHidden/>
    <w:unhideWhenUsed/>
    <w:rsid w:val="00D96585"/>
    <w:pPr>
      <w:tabs>
        <w:tab w:val="clear" w:pos="180"/>
        <w:tab w:val="clear" w:pos="360"/>
        <w:tab w:val="clear" w:pos="720"/>
      </w:tabs>
      <w:spacing w:after="100"/>
      <w:ind w:left="480"/>
    </w:pPr>
  </w:style>
  <w:style w:type="paragraph" w:styleId="TOC4">
    <w:name w:val="toc 4"/>
    <w:basedOn w:val="Normal"/>
    <w:next w:val="Normal"/>
    <w:autoRedefine/>
    <w:uiPriority w:val="39"/>
    <w:semiHidden/>
    <w:unhideWhenUsed/>
    <w:rsid w:val="00D96585"/>
    <w:pPr>
      <w:tabs>
        <w:tab w:val="clear" w:pos="180"/>
        <w:tab w:val="clear" w:pos="360"/>
        <w:tab w:val="clear" w:pos="720"/>
      </w:tabs>
      <w:spacing w:after="100"/>
      <w:ind w:left="720"/>
    </w:pPr>
  </w:style>
  <w:style w:type="paragraph" w:styleId="Header">
    <w:name w:val="header"/>
    <w:basedOn w:val="Normal"/>
    <w:link w:val="HeaderChar"/>
    <w:uiPriority w:val="99"/>
    <w:semiHidden/>
    <w:unhideWhenUsed/>
    <w:rsid w:val="00D96585"/>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semiHidden/>
    <w:rsid w:val="00D96585"/>
    <w:rPr>
      <w:rFonts w:ascii="Times" w:eastAsia="Times" w:hAnsi="Times" w:cs="Times"/>
      <w:sz w:val="24"/>
      <w:szCs w:val="24"/>
    </w:rPr>
  </w:style>
  <w:style w:type="paragraph" w:styleId="Footer">
    <w:name w:val="footer"/>
    <w:basedOn w:val="Normal"/>
    <w:link w:val="FooterChar"/>
    <w:uiPriority w:val="99"/>
    <w:semiHidden/>
    <w:unhideWhenUsed/>
    <w:rsid w:val="00D96585"/>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semiHidden/>
    <w:rsid w:val="00D96585"/>
    <w:rPr>
      <w:rFonts w:ascii="Times" w:eastAsia="Times" w:hAnsi="Times" w:cs="Times"/>
      <w:sz w:val="24"/>
      <w:szCs w:val="24"/>
    </w:rPr>
  </w:style>
  <w:style w:type="paragraph" w:styleId="Title">
    <w:name w:val="Title"/>
    <w:basedOn w:val="Normal"/>
    <w:next w:val="Normal"/>
    <w:link w:val="TitleChar"/>
    <w:qFormat/>
    <w:rsid w:val="00D96585"/>
    <w:pPr>
      <w:jc w:val="center"/>
    </w:pPr>
    <w:rPr>
      <w:b/>
      <w:sz w:val="32"/>
      <w:szCs w:val="32"/>
    </w:rPr>
  </w:style>
  <w:style w:type="character" w:customStyle="1" w:styleId="TitleChar">
    <w:name w:val="Title Char"/>
    <w:basedOn w:val="DefaultParagraphFont"/>
    <w:link w:val="Title"/>
    <w:rsid w:val="00D96585"/>
    <w:rPr>
      <w:rFonts w:ascii="Times" w:eastAsia="Times" w:hAnsi="Times" w:cs="Times"/>
      <w:b/>
      <w:sz w:val="32"/>
      <w:szCs w:val="32"/>
    </w:rPr>
  </w:style>
  <w:style w:type="paragraph" w:styleId="Subtitle">
    <w:name w:val="Subtitle"/>
    <w:basedOn w:val="Normal"/>
    <w:next w:val="Normal"/>
    <w:link w:val="SubtitleChar"/>
    <w:qFormat/>
    <w:rsid w:val="00D9658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96585"/>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96585"/>
    <w:rPr>
      <w:rFonts w:ascii="Tahoma" w:hAnsi="Tahoma" w:cs="Tahoma"/>
      <w:sz w:val="16"/>
      <w:szCs w:val="16"/>
    </w:rPr>
  </w:style>
  <w:style w:type="character" w:customStyle="1" w:styleId="BalloonTextChar">
    <w:name w:val="Balloon Text Char"/>
    <w:basedOn w:val="DefaultParagraphFont"/>
    <w:link w:val="BalloonText"/>
    <w:uiPriority w:val="99"/>
    <w:semiHidden/>
    <w:rsid w:val="00D96585"/>
    <w:rPr>
      <w:rFonts w:ascii="Tahoma" w:eastAsia="Times" w:hAnsi="Tahoma" w:cs="Tahoma"/>
      <w:sz w:val="16"/>
      <w:szCs w:val="16"/>
    </w:rPr>
  </w:style>
  <w:style w:type="paragraph" w:styleId="ListParagraph">
    <w:name w:val="List Paragraph"/>
    <w:basedOn w:val="Normal"/>
    <w:uiPriority w:val="34"/>
    <w:qFormat/>
    <w:rsid w:val="00D96585"/>
    <w:pPr>
      <w:tabs>
        <w:tab w:val="clear" w:pos="180"/>
        <w:tab w:val="clear" w:pos="360"/>
        <w:tab w:val="clear" w:pos="720"/>
      </w:tabs>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D965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96585"/>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16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wnloads\abdullah\Gitghub%20projects\Auto%20Park%20-%20Group%20B%20-%202.docx" TargetMode="External"/><Relationship Id="rId21" Type="http://schemas.openxmlformats.org/officeDocument/2006/relationships/hyperlink" Target="file:///D:\downloads\abdullah\Gitghub%20projects\Auto%20Park%20-%20Group%20B%20-%202.docx" TargetMode="External"/><Relationship Id="rId42" Type="http://schemas.openxmlformats.org/officeDocument/2006/relationships/hyperlink" Target="file:///D:\downloads\abdullah\Gitghub%20projects\Auto%20Park%20-%20Group%20B%20-%202.docx" TargetMode="External"/><Relationship Id="rId47" Type="http://schemas.openxmlformats.org/officeDocument/2006/relationships/hyperlink" Target="file:///D:\downloads\abdullah\Gitghub%20projects\Auto%20Park%20-%20Group%20B%20-%202.docx" TargetMode="External"/><Relationship Id="rId63" Type="http://schemas.openxmlformats.org/officeDocument/2006/relationships/hyperlink" Target="file:///D:\downloads\abdullah\Gitghub%20projects\Auto%20Park%20-%20Group%20B%20-%202.docx" TargetMode="External"/><Relationship Id="rId68" Type="http://schemas.openxmlformats.org/officeDocument/2006/relationships/hyperlink" Target="file:///D:\downloads\abdullah\Gitghub%20projects\Auto%20Park%20-%20Group%20B%20-%202.docx" TargetMode="External"/><Relationship Id="rId84" Type="http://schemas.openxmlformats.org/officeDocument/2006/relationships/hyperlink" Target="file:///D:\downloads\abdullah\Gitghub%20projects\Auto%20Park%20-%20Group%20B%20-%202.docx" TargetMode="External"/><Relationship Id="rId89" Type="http://schemas.openxmlformats.org/officeDocument/2006/relationships/hyperlink" Target="file:///D:\downloads\abdullah\Gitghub%20projects\Auto%20Park%20-%20Group%20B%20-%202.docx" TargetMode="External"/><Relationship Id="rId2" Type="http://schemas.openxmlformats.org/officeDocument/2006/relationships/styles" Target="styles.xml"/><Relationship Id="rId16" Type="http://schemas.openxmlformats.org/officeDocument/2006/relationships/hyperlink" Target="file:///D:\downloads\abdullah\Gitghub%20projects\Auto%20Park%20-%20Group%20B%20-%202.docx" TargetMode="External"/><Relationship Id="rId29" Type="http://schemas.openxmlformats.org/officeDocument/2006/relationships/hyperlink" Target="file:///D:\downloads\abdullah\Gitghub%20projects\Auto%20Park%20-%20Group%20B%20-%202.docx" TargetMode="External"/><Relationship Id="rId107" Type="http://schemas.openxmlformats.org/officeDocument/2006/relationships/image" Target="media/image16.jpeg"/><Relationship Id="rId11" Type="http://schemas.openxmlformats.org/officeDocument/2006/relationships/hyperlink" Target="file:///D:\downloads\abdullah\Gitghub%20projects\Auto%20Park%20-%20Group%20B%20-%202.docx" TargetMode="External"/><Relationship Id="rId24" Type="http://schemas.openxmlformats.org/officeDocument/2006/relationships/hyperlink" Target="file:///D:\downloads\abdullah\Gitghub%20projects\Auto%20Park%20-%20Group%20B%20-%202.docx" TargetMode="External"/><Relationship Id="rId32" Type="http://schemas.openxmlformats.org/officeDocument/2006/relationships/hyperlink" Target="file:///D:\downloads\abdullah\Gitghub%20projects\Auto%20Park%20-%20Group%20B%20-%202.docx" TargetMode="External"/><Relationship Id="rId37" Type="http://schemas.openxmlformats.org/officeDocument/2006/relationships/hyperlink" Target="file:///D:\downloads\abdullah\Gitghub%20projects\Auto%20Park%20-%20Group%20B%20-%202.docx" TargetMode="External"/><Relationship Id="rId40" Type="http://schemas.openxmlformats.org/officeDocument/2006/relationships/hyperlink" Target="file:///D:\downloads\abdullah\Gitghub%20projects\Auto%20Park%20-%20Group%20B%20-%202.docx" TargetMode="External"/><Relationship Id="rId45" Type="http://schemas.openxmlformats.org/officeDocument/2006/relationships/hyperlink" Target="file:///D:\downloads\abdullah\Gitghub%20projects\Auto%20Park%20-%20Group%20B%20-%202.docx" TargetMode="External"/><Relationship Id="rId53" Type="http://schemas.openxmlformats.org/officeDocument/2006/relationships/hyperlink" Target="file:///D:\downloads\abdullah\Gitghub%20projects\Auto%20Park%20-%20Group%20B%20-%202.docx" TargetMode="External"/><Relationship Id="rId58" Type="http://schemas.openxmlformats.org/officeDocument/2006/relationships/hyperlink" Target="file:///D:\downloads\abdullah\Gitghub%20projects\Auto%20Park%20-%20Group%20B%20-%202.docx" TargetMode="External"/><Relationship Id="rId66" Type="http://schemas.openxmlformats.org/officeDocument/2006/relationships/hyperlink" Target="file:///D:\downloads\abdullah\Gitghub%20projects\Auto%20Park%20-%20Group%20B%20-%202.docx" TargetMode="External"/><Relationship Id="rId74" Type="http://schemas.openxmlformats.org/officeDocument/2006/relationships/hyperlink" Target="file:///D:\downloads\abdullah\Gitghub%20projects\Auto%20Park%20-%20Group%20B%20-%202.docx" TargetMode="External"/><Relationship Id="rId79" Type="http://schemas.openxmlformats.org/officeDocument/2006/relationships/hyperlink" Target="file:///D:\downloads\abdullah\Gitghub%20projects\Auto%20Park%20-%20Group%20B%20-%202.docx" TargetMode="External"/><Relationship Id="rId87" Type="http://schemas.openxmlformats.org/officeDocument/2006/relationships/hyperlink" Target="file:///D:\downloads\abdullah\Gitghub%20projects\Auto%20Park%20-%20Group%20B%20-%202.docx" TargetMode="External"/><Relationship Id="rId102" Type="http://schemas.openxmlformats.org/officeDocument/2006/relationships/image" Target="media/image11.jpeg"/><Relationship Id="rId110" Type="http://schemas.openxmlformats.org/officeDocument/2006/relationships/theme" Target="theme/theme1.xml"/><Relationship Id="rId5" Type="http://schemas.openxmlformats.org/officeDocument/2006/relationships/hyperlink" Target="file:///D:\downloads\abdullah\Gitghub%20projects\Auto%20Park%20-%20Group%20B%20-%202.docx" TargetMode="External"/><Relationship Id="rId61" Type="http://schemas.openxmlformats.org/officeDocument/2006/relationships/hyperlink" Target="file:///D:\downloads\abdullah\Gitghub%20projects\Auto%20Park%20-%20Group%20B%20-%202.docx" TargetMode="External"/><Relationship Id="rId82" Type="http://schemas.openxmlformats.org/officeDocument/2006/relationships/hyperlink" Target="file:///D:\downloads\abdullah\Gitghub%20projects\Auto%20Park%20-%20Group%20B%20-%202.docx" TargetMode="External"/><Relationship Id="rId90" Type="http://schemas.openxmlformats.org/officeDocument/2006/relationships/hyperlink" Target="file:///D:\downloads\abdullah\Gitghub%20projects\Auto%20Park%20-%20Group%20B%20-%202.docx" TargetMode="External"/><Relationship Id="rId95" Type="http://schemas.openxmlformats.org/officeDocument/2006/relationships/image" Target="media/image4.jpeg"/><Relationship Id="rId19" Type="http://schemas.openxmlformats.org/officeDocument/2006/relationships/hyperlink" Target="file:///D:\downloads\abdullah\Gitghub%20projects\Auto%20Park%20-%20Group%20B%20-%202.docx" TargetMode="External"/><Relationship Id="rId14" Type="http://schemas.openxmlformats.org/officeDocument/2006/relationships/hyperlink" Target="file:///D:\downloads\abdullah\Gitghub%20projects\Auto%20Park%20-%20Group%20B%20-%202.docx" TargetMode="External"/><Relationship Id="rId22" Type="http://schemas.openxmlformats.org/officeDocument/2006/relationships/hyperlink" Target="file:///D:\downloads\abdullah\Gitghub%20projects\Auto%20Park%20-%20Group%20B%20-%202.docx" TargetMode="External"/><Relationship Id="rId27" Type="http://schemas.openxmlformats.org/officeDocument/2006/relationships/hyperlink" Target="file:///D:\downloads\abdullah\Gitghub%20projects\Auto%20Park%20-%20Group%20B%20-%202.docx" TargetMode="External"/><Relationship Id="rId30" Type="http://schemas.openxmlformats.org/officeDocument/2006/relationships/hyperlink" Target="file:///D:\downloads\abdullah\Gitghub%20projects\Auto%20Park%20-%20Group%20B%20-%202.docx" TargetMode="External"/><Relationship Id="rId35" Type="http://schemas.openxmlformats.org/officeDocument/2006/relationships/hyperlink" Target="file:///D:\downloads\abdullah\Gitghub%20projects\Auto%20Park%20-%20Group%20B%20-%202.docx" TargetMode="External"/><Relationship Id="rId43" Type="http://schemas.openxmlformats.org/officeDocument/2006/relationships/hyperlink" Target="file:///D:\downloads\abdullah\Gitghub%20projects\Auto%20Park%20-%20Group%20B%20-%202.docx" TargetMode="External"/><Relationship Id="rId48" Type="http://schemas.openxmlformats.org/officeDocument/2006/relationships/hyperlink" Target="file:///D:\downloads\abdullah\Gitghub%20projects\Auto%20Park%20-%20Group%20B%20-%202.docx" TargetMode="External"/><Relationship Id="rId56" Type="http://schemas.openxmlformats.org/officeDocument/2006/relationships/hyperlink" Target="file:///D:\downloads\abdullah\Gitghub%20projects\Auto%20Park%20-%20Group%20B%20-%202.docx" TargetMode="External"/><Relationship Id="rId64" Type="http://schemas.openxmlformats.org/officeDocument/2006/relationships/hyperlink" Target="file:///D:\downloads\abdullah\Gitghub%20projects\Auto%20Park%20-%20Group%20B%20-%202.docx" TargetMode="External"/><Relationship Id="rId69" Type="http://schemas.openxmlformats.org/officeDocument/2006/relationships/hyperlink" Target="file:///D:\downloads\abdullah\Gitghub%20projects\Auto%20Park%20-%20Group%20B%20-%202.docx" TargetMode="External"/><Relationship Id="rId77" Type="http://schemas.openxmlformats.org/officeDocument/2006/relationships/hyperlink" Target="file:///D:\downloads\abdullah\Gitghub%20projects\Auto%20Park%20-%20Group%20B%20-%202.docx" TargetMode="External"/><Relationship Id="rId100" Type="http://schemas.openxmlformats.org/officeDocument/2006/relationships/image" Target="media/image9.jpeg"/><Relationship Id="rId105" Type="http://schemas.openxmlformats.org/officeDocument/2006/relationships/image" Target="media/image14.jpeg"/><Relationship Id="rId8" Type="http://schemas.openxmlformats.org/officeDocument/2006/relationships/hyperlink" Target="file:///D:\downloads\abdullah\Gitghub%20projects\Auto%20Park%20-%20Group%20B%20-%202.docx" TargetMode="External"/><Relationship Id="rId51" Type="http://schemas.openxmlformats.org/officeDocument/2006/relationships/hyperlink" Target="file:///D:\downloads\abdullah\Gitghub%20projects\Auto%20Park%20-%20Group%20B%20-%202.docx" TargetMode="External"/><Relationship Id="rId72" Type="http://schemas.openxmlformats.org/officeDocument/2006/relationships/hyperlink" Target="file:///D:\downloads\abdullah\Gitghub%20projects\Auto%20Park%20-%20Group%20B%20-%202.docx" TargetMode="External"/><Relationship Id="rId80" Type="http://schemas.openxmlformats.org/officeDocument/2006/relationships/hyperlink" Target="file:///D:\downloads\abdullah\Gitghub%20projects\Auto%20Park%20-%20Group%20B%20-%202.docx" TargetMode="External"/><Relationship Id="rId85" Type="http://schemas.openxmlformats.org/officeDocument/2006/relationships/hyperlink" Target="file:///D:\downloads\abdullah\Gitghub%20projects\Auto%20Park%20-%20Group%20B%20-%202.docx" TargetMode="External"/><Relationship Id="rId93" Type="http://schemas.openxmlformats.org/officeDocument/2006/relationships/image" Target="media/image2.jpeg"/><Relationship Id="rId98"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file:///D:\downloads\abdullah\Gitghub%20projects\Auto%20Park%20-%20Group%20B%20-%202.docx" TargetMode="External"/><Relationship Id="rId17" Type="http://schemas.openxmlformats.org/officeDocument/2006/relationships/hyperlink" Target="file:///D:\downloads\abdullah\Gitghub%20projects\Auto%20Park%20-%20Group%20B%20-%202.docx" TargetMode="External"/><Relationship Id="rId25" Type="http://schemas.openxmlformats.org/officeDocument/2006/relationships/hyperlink" Target="file:///D:\downloads\abdullah\Gitghub%20projects\Auto%20Park%20-%20Group%20B%20-%202.docx" TargetMode="External"/><Relationship Id="rId33" Type="http://schemas.openxmlformats.org/officeDocument/2006/relationships/hyperlink" Target="file:///D:\downloads\abdullah\Gitghub%20projects\Auto%20Park%20-%20Group%20B%20-%202.docx" TargetMode="External"/><Relationship Id="rId38" Type="http://schemas.openxmlformats.org/officeDocument/2006/relationships/hyperlink" Target="file:///D:\downloads\abdullah\Gitghub%20projects\Auto%20Park%20-%20Group%20B%20-%202.docx" TargetMode="External"/><Relationship Id="rId46" Type="http://schemas.openxmlformats.org/officeDocument/2006/relationships/hyperlink" Target="file:///D:\downloads\abdullah\Gitghub%20projects\Auto%20Park%20-%20Group%20B%20-%202.docx" TargetMode="External"/><Relationship Id="rId59" Type="http://schemas.openxmlformats.org/officeDocument/2006/relationships/hyperlink" Target="file:///D:\downloads\abdullah\Gitghub%20projects\Auto%20Park%20-%20Group%20B%20-%202.docx" TargetMode="External"/><Relationship Id="rId67" Type="http://schemas.openxmlformats.org/officeDocument/2006/relationships/hyperlink" Target="file:///D:\downloads\abdullah\Gitghub%20projects\Auto%20Park%20-%20Group%20B%20-%202.docx" TargetMode="External"/><Relationship Id="rId103" Type="http://schemas.openxmlformats.org/officeDocument/2006/relationships/image" Target="media/image12.jpeg"/><Relationship Id="rId108" Type="http://schemas.openxmlformats.org/officeDocument/2006/relationships/image" Target="media/image17.jpeg"/><Relationship Id="rId20" Type="http://schemas.openxmlformats.org/officeDocument/2006/relationships/hyperlink" Target="file:///D:\downloads\abdullah\Gitghub%20projects\Auto%20Park%20-%20Group%20B%20-%202.docx" TargetMode="External"/><Relationship Id="rId41" Type="http://schemas.openxmlformats.org/officeDocument/2006/relationships/hyperlink" Target="file:///D:\downloads\abdullah\Gitghub%20projects\Auto%20Park%20-%20Group%20B%20-%202.docx" TargetMode="External"/><Relationship Id="rId54" Type="http://schemas.openxmlformats.org/officeDocument/2006/relationships/hyperlink" Target="file:///D:\downloads\abdullah\Gitghub%20projects\Auto%20Park%20-%20Group%20B%20-%202.docx" TargetMode="External"/><Relationship Id="rId62" Type="http://schemas.openxmlformats.org/officeDocument/2006/relationships/hyperlink" Target="file:///D:\downloads\abdullah\Gitghub%20projects\Auto%20Park%20-%20Group%20B%20-%202.docx" TargetMode="External"/><Relationship Id="rId70" Type="http://schemas.openxmlformats.org/officeDocument/2006/relationships/hyperlink" Target="file:///D:\downloads\abdullah\Gitghub%20projects\Auto%20Park%20-%20Group%20B%20-%202.docx" TargetMode="External"/><Relationship Id="rId75" Type="http://schemas.openxmlformats.org/officeDocument/2006/relationships/hyperlink" Target="file:///D:\downloads\abdullah\Gitghub%20projects\Auto%20Park%20-%20Group%20B%20-%202.docx" TargetMode="External"/><Relationship Id="rId83" Type="http://schemas.openxmlformats.org/officeDocument/2006/relationships/hyperlink" Target="file:///D:\downloads\abdullah\Gitghub%20projects\Auto%20Park%20-%20Group%20B%20-%202.docx" TargetMode="External"/><Relationship Id="rId88" Type="http://schemas.openxmlformats.org/officeDocument/2006/relationships/hyperlink" Target="file:///D:\downloads\abdullah\Gitghub%20projects\Auto%20Park%20-%20Group%20B%20-%202.docx" TargetMode="External"/><Relationship Id="rId91" Type="http://schemas.openxmlformats.org/officeDocument/2006/relationships/hyperlink" Target="file:///D:\downloads\abdullah\Gitghub%20projects\Auto%20Park%20-%20Group%20B%20-%202.docx" TargetMode="External"/><Relationship Id="rId9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file:///D:\downloads\abdullah\Gitghub%20projects\Auto%20Park%20-%20Group%20B%20-%202.docx" TargetMode="External"/><Relationship Id="rId15" Type="http://schemas.openxmlformats.org/officeDocument/2006/relationships/hyperlink" Target="file:///D:\downloads\abdullah\Gitghub%20projects\Auto%20Park%20-%20Group%20B%20-%202.docx" TargetMode="External"/><Relationship Id="rId23" Type="http://schemas.openxmlformats.org/officeDocument/2006/relationships/hyperlink" Target="file:///D:\downloads\abdullah\Gitghub%20projects\Auto%20Park%20-%20Group%20B%20-%202.docx" TargetMode="External"/><Relationship Id="rId28" Type="http://schemas.openxmlformats.org/officeDocument/2006/relationships/hyperlink" Target="file:///D:\downloads\abdullah\Gitghub%20projects\Auto%20Park%20-%20Group%20B%20-%202.docx" TargetMode="External"/><Relationship Id="rId36" Type="http://schemas.openxmlformats.org/officeDocument/2006/relationships/hyperlink" Target="file:///D:\downloads\abdullah\Gitghub%20projects\Auto%20Park%20-%20Group%20B%20-%202.docx" TargetMode="External"/><Relationship Id="rId49" Type="http://schemas.openxmlformats.org/officeDocument/2006/relationships/hyperlink" Target="file:///D:\downloads\abdullah\Gitghub%20projects\Auto%20Park%20-%20Group%20B%20-%202.docx" TargetMode="External"/><Relationship Id="rId57" Type="http://schemas.openxmlformats.org/officeDocument/2006/relationships/hyperlink" Target="file:///D:\downloads\abdullah\Gitghub%20projects\Auto%20Park%20-%20Group%20B%20-%202.docx" TargetMode="External"/><Relationship Id="rId106" Type="http://schemas.openxmlformats.org/officeDocument/2006/relationships/image" Target="media/image15.jpeg"/><Relationship Id="rId10" Type="http://schemas.openxmlformats.org/officeDocument/2006/relationships/hyperlink" Target="file:///D:\downloads\abdullah\Gitghub%20projects\Auto%20Park%20-%20Group%20B%20-%202.docx" TargetMode="External"/><Relationship Id="rId31" Type="http://schemas.openxmlformats.org/officeDocument/2006/relationships/hyperlink" Target="file:///D:\downloads\abdullah\Gitghub%20projects\Auto%20Park%20-%20Group%20B%20-%202.docx" TargetMode="External"/><Relationship Id="rId44" Type="http://schemas.openxmlformats.org/officeDocument/2006/relationships/hyperlink" Target="file:///D:\downloads\abdullah\Gitghub%20projects\Auto%20Park%20-%20Group%20B%20-%202.docx" TargetMode="External"/><Relationship Id="rId52" Type="http://schemas.openxmlformats.org/officeDocument/2006/relationships/hyperlink" Target="file:///D:\downloads\abdullah\Gitghub%20projects\Auto%20Park%20-%20Group%20B%20-%202.docx" TargetMode="External"/><Relationship Id="rId60" Type="http://schemas.openxmlformats.org/officeDocument/2006/relationships/hyperlink" Target="file:///D:\downloads\abdullah\Gitghub%20projects\Auto%20Park%20-%20Group%20B%20-%202.docx" TargetMode="External"/><Relationship Id="rId65" Type="http://schemas.openxmlformats.org/officeDocument/2006/relationships/hyperlink" Target="file:///D:\downloads\abdullah\Gitghub%20projects\Auto%20Park%20-%20Group%20B%20-%202.docx" TargetMode="External"/><Relationship Id="rId73" Type="http://schemas.openxmlformats.org/officeDocument/2006/relationships/hyperlink" Target="file:///D:\downloads\abdullah\Gitghub%20projects\Auto%20Park%20-%20Group%20B%20-%202.docx" TargetMode="External"/><Relationship Id="rId78" Type="http://schemas.openxmlformats.org/officeDocument/2006/relationships/hyperlink" Target="file:///D:\downloads\abdullah\Gitghub%20projects\Auto%20Park%20-%20Group%20B%20-%202.docx" TargetMode="External"/><Relationship Id="rId81" Type="http://schemas.openxmlformats.org/officeDocument/2006/relationships/hyperlink" Target="file:///D:\downloads\abdullah\Gitghub%20projects\Auto%20Park%20-%20Group%20B%20-%202.docx" TargetMode="External"/><Relationship Id="rId86" Type="http://schemas.openxmlformats.org/officeDocument/2006/relationships/hyperlink" Target="file:///D:\downloads\abdullah\Gitghub%20projects\Auto%20Park%20-%20Group%20B%20-%202.docx" TargetMode="External"/><Relationship Id="rId94" Type="http://schemas.openxmlformats.org/officeDocument/2006/relationships/image" Target="media/image3.jpeg"/><Relationship Id="rId99" Type="http://schemas.openxmlformats.org/officeDocument/2006/relationships/image" Target="media/image8.jpeg"/><Relationship Id="rId10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file:///D:\downloads\abdullah\Gitghub%20projects\Auto%20Park%20-%20Group%20B%20-%202.docx" TargetMode="External"/><Relationship Id="rId13" Type="http://schemas.openxmlformats.org/officeDocument/2006/relationships/hyperlink" Target="file:///D:\downloads\abdullah\Gitghub%20projects\Auto%20Park%20-%20Group%20B%20-%202.docx" TargetMode="External"/><Relationship Id="rId18" Type="http://schemas.openxmlformats.org/officeDocument/2006/relationships/hyperlink" Target="file:///D:\downloads\abdullah\Gitghub%20projects\Auto%20Park%20-%20Group%20B%20-%202.docx" TargetMode="External"/><Relationship Id="rId39" Type="http://schemas.openxmlformats.org/officeDocument/2006/relationships/hyperlink" Target="file:///D:\downloads\abdullah\Gitghub%20projects\Auto%20Park%20-%20Group%20B%20-%202.docx" TargetMode="External"/><Relationship Id="rId109" Type="http://schemas.openxmlformats.org/officeDocument/2006/relationships/fontTable" Target="fontTable.xml"/><Relationship Id="rId34" Type="http://schemas.openxmlformats.org/officeDocument/2006/relationships/hyperlink" Target="file:///D:\downloads\abdullah\Gitghub%20projects\Auto%20Park%20-%20Group%20B%20-%202.docx" TargetMode="External"/><Relationship Id="rId50" Type="http://schemas.openxmlformats.org/officeDocument/2006/relationships/hyperlink" Target="file:///D:\downloads\abdullah\Gitghub%20projects\Auto%20Park%20-%20Group%20B%20-%202.docx" TargetMode="External"/><Relationship Id="rId55" Type="http://schemas.openxmlformats.org/officeDocument/2006/relationships/hyperlink" Target="file:///D:\downloads\abdullah\Gitghub%20projects\Auto%20Park%20-%20Group%20B%20-%202.docx" TargetMode="External"/><Relationship Id="rId76" Type="http://schemas.openxmlformats.org/officeDocument/2006/relationships/hyperlink" Target="file:///D:\downloads\abdullah\Gitghub%20projects\Auto%20Park%20-%20Group%20B%20-%202.docx" TargetMode="External"/><Relationship Id="rId97" Type="http://schemas.openxmlformats.org/officeDocument/2006/relationships/image" Target="media/image6.jpeg"/><Relationship Id="rId104" Type="http://schemas.openxmlformats.org/officeDocument/2006/relationships/image" Target="media/image13.jpeg"/><Relationship Id="rId7" Type="http://schemas.openxmlformats.org/officeDocument/2006/relationships/hyperlink" Target="file:///D:\downloads\abdullah\Gitghub%20projects\Auto%20Park%20-%20Group%20B%20-%202.docx" TargetMode="External"/><Relationship Id="rId71" Type="http://schemas.openxmlformats.org/officeDocument/2006/relationships/hyperlink" Target="file:///D:\downloads\abdullah\Gitghub%20projects\Auto%20Park%20-%20Group%20B%20-%202.docx" TargetMode="External"/><Relationship Id="rId92"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5339</Words>
  <Characters>30433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abdulrhman qin</dc:creator>
  <cp:keywords/>
  <dc:description/>
  <cp:lastModifiedBy>abdulrhman qin</cp:lastModifiedBy>
  <cp:revision>1</cp:revision>
  <dcterms:created xsi:type="dcterms:W3CDTF">2019-02-27T01:56:00Z</dcterms:created>
  <dcterms:modified xsi:type="dcterms:W3CDTF">2019-02-27T01:57:00Z</dcterms:modified>
</cp:coreProperties>
</file>